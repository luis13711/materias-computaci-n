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426" w:rsidRPr="00C451B8" w:rsidRDefault="00F16426" w:rsidP="009E4878">
      <w:pPr>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UNIVERSIDAD DE ORIENTE.</w:t>
      </w:r>
    </w:p>
    <w:p w:rsidR="00F16426" w:rsidRPr="00C451B8" w:rsidRDefault="00F16426" w:rsidP="009E4878">
      <w:pPr>
        <w:tabs>
          <w:tab w:val="center" w:pos="3179"/>
          <w:tab w:val="right" w:pos="6358"/>
        </w:tabs>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NUCLEÓ ANZOÁTEGUI.</w:t>
      </w:r>
    </w:p>
    <w:p w:rsidR="00F16426" w:rsidRPr="00C451B8" w:rsidRDefault="00F16426" w:rsidP="009E4878">
      <w:pPr>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ESCUELA DE INGENIERÍA Y CIENCIAS APLICADAS</w:t>
      </w:r>
    </w:p>
    <w:p w:rsidR="00F16426" w:rsidRPr="00C451B8" w:rsidRDefault="00F16426" w:rsidP="009E4878">
      <w:pPr>
        <w:spacing w:line="360" w:lineRule="auto"/>
        <w:jc w:val="center"/>
        <w:rPr>
          <w:rFonts w:ascii="Times New Roman" w:hAnsi="Times New Roman" w:cs="Times New Roman"/>
          <w:sz w:val="24"/>
          <w:szCs w:val="24"/>
        </w:rPr>
      </w:pPr>
      <w:r w:rsidRPr="00C451B8">
        <w:rPr>
          <w:rFonts w:ascii="Times New Roman" w:hAnsi="Times New Roman" w:cs="Times New Roman"/>
          <w:sz w:val="24"/>
          <w:szCs w:val="24"/>
        </w:rPr>
        <w:t>DEPARTAMENTO DE COMPUTACIÓN</w:t>
      </w:r>
      <w:r w:rsidR="007D5589" w:rsidRPr="00C451B8">
        <w:rPr>
          <w:rFonts w:ascii="Times New Roman" w:hAnsi="Times New Roman" w:cs="Times New Roman"/>
          <w:sz w:val="24"/>
          <w:szCs w:val="24"/>
        </w:rPr>
        <w:t xml:space="preserve"> Y SISTEMAS</w:t>
      </w:r>
    </w:p>
    <w:p w:rsidR="00F16426" w:rsidRPr="00C451B8" w:rsidRDefault="009E4878" w:rsidP="009E487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anchor distT="0" distB="0" distL="114300" distR="114300" simplePos="0" relativeHeight="251662336" behindDoc="0" locked="0" layoutInCell="1" allowOverlap="1">
            <wp:simplePos x="0" y="0"/>
            <wp:positionH relativeFrom="margin">
              <wp:posOffset>1547495</wp:posOffset>
            </wp:positionH>
            <wp:positionV relativeFrom="margin">
              <wp:posOffset>1985645</wp:posOffset>
            </wp:positionV>
            <wp:extent cx="1078230" cy="1133475"/>
            <wp:effectExtent l="19050" t="0" r="7620" b="0"/>
            <wp:wrapSquare wrapText="bothSides"/>
            <wp:docPr id="32" name="37 Imagen" descr="798859logo_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 Imagen" descr="798859logo_udo.jpg"/>
                    <pic:cNvPicPr>
                      <a:picLocks noChangeAspect="1" noChangeArrowheads="1"/>
                    </pic:cNvPicPr>
                  </pic:nvPicPr>
                  <pic:blipFill>
                    <a:blip r:embed="rId8" cstate="print"/>
                    <a:srcRect/>
                    <a:stretch>
                      <a:fillRect/>
                    </a:stretch>
                  </pic:blipFill>
                  <pic:spPr bwMode="auto">
                    <a:xfrm>
                      <a:off x="0" y="0"/>
                      <a:ext cx="1078230" cy="1133475"/>
                    </a:xfrm>
                    <a:prstGeom prst="rect">
                      <a:avLst/>
                    </a:prstGeom>
                    <a:noFill/>
                    <a:ln w="9525">
                      <a:noFill/>
                      <a:miter lim="800000"/>
                      <a:headEnd/>
                      <a:tailEnd/>
                    </a:ln>
                  </pic:spPr>
                </pic:pic>
              </a:graphicData>
            </a:graphic>
          </wp:anchor>
        </w:drawing>
      </w:r>
      <w:r w:rsidR="001E11F6">
        <w:rPr>
          <w:rFonts w:ascii="Times New Roman" w:hAnsi="Times New Roman" w:cs="Times New Roman"/>
          <w:noProof/>
          <w:sz w:val="24"/>
          <w:szCs w:val="24"/>
          <w:lang w:eastAsia="es-VE"/>
        </w:rPr>
        <w:pict>
          <v:rect id="_x0000_s1026" style="position:absolute;left:0;text-align:left;margin-left:398.3pt;margin-top:-12.25pt;width:214.15pt;height:803.25pt;flip:x;z-index:251660288;mso-width-percent:350;mso-wrap-distance-top:7.2pt;mso-wrap-distance-bottom:7.2pt;mso-position-horizontal-relative:page;mso-position-vertical-relative:page;mso-width-percent:350;mso-height-relative:margin" o:allowincell="f" fillcolor="#def343" strokecolor="#4f81bd" strokeweight="1pt">
            <v:fill color2="#4f81bd"/>
            <v:shadow on="t" type="perspective" color="#243f60" offset="1pt" offset2="-3pt"/>
            <v:textbox style="mso-next-textbox:#_x0000_s1026" inset="21.6pt,21.6pt,21.6pt,21.6pt">
              <w:txbxContent>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C17D57" w:rsidRDefault="00A509FB" w:rsidP="00F16426">
                  <w:pPr>
                    <w:pStyle w:val="Sinespaciado"/>
                    <w:spacing w:line="360" w:lineRule="auto"/>
                    <w:rPr>
                      <w:rFonts w:ascii="Times New Roman" w:hAnsi="Times New Roman" w:cs="Times New Roman"/>
                      <w:color w:val="0F243E"/>
                    </w:rPr>
                  </w:pPr>
                </w:p>
                <w:p w:rsidR="00A509FB" w:rsidRPr="0057199B" w:rsidRDefault="00A509FB" w:rsidP="00F16426">
                  <w:pPr>
                    <w:spacing w:line="360" w:lineRule="auto"/>
                    <w:jc w:val="both"/>
                    <w:rPr>
                      <w:rFonts w:ascii="Times New Roman" w:hAnsi="Times New Roman" w:cs="Times New Roman"/>
                      <w:b/>
                      <w:color w:val="000000"/>
                      <w:sz w:val="16"/>
                      <w:szCs w:val="16"/>
                    </w:rPr>
                  </w:pPr>
                  <w:r>
                    <w:rPr>
                      <w:rFonts w:ascii="Times New Roman" w:hAnsi="Times New Roman" w:cs="Times New Roman"/>
                      <w:b/>
                      <w:color w:val="000000"/>
                      <w:sz w:val="16"/>
                      <w:szCs w:val="16"/>
                    </w:rPr>
                    <w:t>PROFESOR</w:t>
                  </w:r>
                  <w:r w:rsidRPr="0057199B">
                    <w:rPr>
                      <w:rFonts w:ascii="Times New Roman" w:hAnsi="Times New Roman" w:cs="Times New Roman"/>
                      <w:b/>
                      <w:color w:val="000000"/>
                      <w:sz w:val="16"/>
                      <w:szCs w:val="16"/>
                    </w:rPr>
                    <w:t xml:space="preserve">: </w:t>
                  </w:r>
                </w:p>
                <w:p w:rsidR="00A509FB" w:rsidRPr="0057199B" w:rsidRDefault="00A509FB" w:rsidP="00F16426">
                  <w:pPr>
                    <w:spacing w:line="360" w:lineRule="auto"/>
                    <w:jc w:val="both"/>
                    <w:rPr>
                      <w:rFonts w:ascii="Times New Roman" w:hAnsi="Times New Roman" w:cs="Times New Roman"/>
                      <w:b/>
                      <w:color w:val="000000"/>
                      <w:sz w:val="16"/>
                      <w:szCs w:val="16"/>
                    </w:rPr>
                  </w:pPr>
                  <w:r>
                    <w:rPr>
                      <w:rFonts w:ascii="Times New Roman" w:hAnsi="Times New Roman" w:cs="Times New Roman"/>
                      <w:b/>
                      <w:color w:val="000000"/>
                      <w:sz w:val="16"/>
                      <w:szCs w:val="16"/>
                    </w:rPr>
                    <w:t>MANUEL LARA</w:t>
                  </w:r>
                </w:p>
                <w:p w:rsidR="00A509FB" w:rsidRPr="0057199B" w:rsidRDefault="00A509FB" w:rsidP="00F16426">
                  <w:pPr>
                    <w:spacing w:line="360" w:lineRule="auto"/>
                    <w:jc w:val="both"/>
                    <w:rPr>
                      <w:rFonts w:ascii="Times New Roman" w:hAnsi="Times New Roman" w:cs="Times New Roman"/>
                      <w:b/>
                      <w:color w:val="000000"/>
                      <w:sz w:val="16"/>
                      <w:szCs w:val="16"/>
                    </w:rPr>
                  </w:pPr>
                  <w:r>
                    <w:rPr>
                      <w:rFonts w:ascii="Times New Roman" w:hAnsi="Times New Roman" w:cs="Times New Roman"/>
                      <w:b/>
                      <w:color w:val="000000"/>
                      <w:sz w:val="16"/>
                      <w:szCs w:val="16"/>
                    </w:rPr>
                    <w:t>GRUPO</w:t>
                  </w:r>
                  <w:r w:rsidRPr="0057199B">
                    <w:rPr>
                      <w:rFonts w:ascii="Times New Roman" w:hAnsi="Times New Roman" w:cs="Times New Roman"/>
                      <w:b/>
                      <w:color w:val="000000"/>
                      <w:sz w:val="16"/>
                      <w:szCs w:val="16"/>
                    </w:rPr>
                    <w:t>:</w:t>
                  </w:r>
                </w:p>
                <w:p w:rsidR="00A509FB" w:rsidRDefault="00A509FB" w:rsidP="00363F6E">
                  <w:pPr>
                    <w:spacing w:line="360" w:lineRule="auto"/>
                    <w:jc w:val="both"/>
                    <w:rPr>
                      <w:rFonts w:ascii="Times New Roman" w:hAnsi="Times New Roman" w:cs="Times New Roman"/>
                      <w:b/>
                      <w:color w:val="000000"/>
                      <w:sz w:val="16"/>
                      <w:szCs w:val="16"/>
                    </w:rPr>
                  </w:pPr>
                  <w:r w:rsidRPr="0057199B">
                    <w:rPr>
                      <w:rFonts w:ascii="Times New Roman" w:hAnsi="Times New Roman" w:cs="Times New Roman"/>
                      <w:b/>
                      <w:color w:val="000000"/>
                      <w:sz w:val="16"/>
                      <w:szCs w:val="16"/>
                    </w:rPr>
                    <w:t xml:space="preserve">LUIS CORREA                 </w:t>
                  </w:r>
                  <w:r>
                    <w:rPr>
                      <w:rFonts w:ascii="Times New Roman" w:hAnsi="Times New Roman" w:cs="Times New Roman"/>
                      <w:b/>
                      <w:color w:val="000000"/>
                      <w:sz w:val="16"/>
                      <w:szCs w:val="16"/>
                    </w:rPr>
                    <w:t xml:space="preserve">   </w:t>
                  </w:r>
                  <w:r w:rsidRPr="0057199B">
                    <w:rPr>
                      <w:rFonts w:ascii="Times New Roman" w:hAnsi="Times New Roman" w:cs="Times New Roman"/>
                      <w:b/>
                      <w:color w:val="000000"/>
                      <w:sz w:val="16"/>
                      <w:szCs w:val="16"/>
                    </w:rPr>
                    <w:t>C.I: 19</w:t>
                  </w:r>
                  <w:r>
                    <w:rPr>
                      <w:rFonts w:ascii="Times New Roman" w:hAnsi="Times New Roman" w:cs="Times New Roman"/>
                      <w:b/>
                      <w:color w:val="000000"/>
                      <w:sz w:val="16"/>
                      <w:szCs w:val="16"/>
                    </w:rPr>
                    <w:t>.</w:t>
                  </w:r>
                  <w:r w:rsidRPr="0057199B">
                    <w:rPr>
                      <w:rFonts w:ascii="Times New Roman" w:hAnsi="Times New Roman" w:cs="Times New Roman"/>
                      <w:b/>
                      <w:color w:val="000000"/>
                      <w:sz w:val="16"/>
                      <w:szCs w:val="16"/>
                    </w:rPr>
                    <w:t>840</w:t>
                  </w:r>
                  <w:r>
                    <w:rPr>
                      <w:rFonts w:ascii="Times New Roman" w:hAnsi="Times New Roman" w:cs="Times New Roman"/>
                      <w:b/>
                      <w:color w:val="000000"/>
                      <w:sz w:val="16"/>
                      <w:szCs w:val="16"/>
                    </w:rPr>
                    <w:t>.</w:t>
                  </w:r>
                  <w:r w:rsidRPr="0057199B">
                    <w:rPr>
                      <w:rFonts w:ascii="Times New Roman" w:hAnsi="Times New Roman" w:cs="Times New Roman"/>
                      <w:b/>
                      <w:color w:val="000000"/>
                      <w:sz w:val="16"/>
                      <w:szCs w:val="16"/>
                    </w:rPr>
                    <w:t>230</w:t>
                  </w:r>
                </w:p>
                <w:p w:rsidR="00A509FB" w:rsidRDefault="00A509FB"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GABRIEL MOVILIO            C.I:21.173.595</w:t>
                  </w:r>
                </w:p>
                <w:p w:rsidR="00A509FB" w:rsidRDefault="00A509FB"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JONATHAN FERNANDEZ  C.I:19.315.715</w:t>
                  </w:r>
                </w:p>
                <w:p w:rsidR="00A509FB" w:rsidRDefault="00A509FB"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CARLA GOMEZ                   C.I:16.926.242</w:t>
                  </w:r>
                </w:p>
                <w:p w:rsidR="00A509FB" w:rsidRDefault="00A509FB"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MIGUEL GALAVIS              C.I:20.054.471</w:t>
                  </w:r>
                </w:p>
                <w:p w:rsidR="00A509FB" w:rsidRDefault="00A509FB" w:rsidP="000168E6">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MANUEL DUN                      C.I:19.257.821</w:t>
                  </w:r>
                </w:p>
                <w:p w:rsidR="00A509FB" w:rsidRDefault="00A509FB" w:rsidP="00366815">
                  <w:pPr>
                    <w:spacing w:line="360" w:lineRule="auto"/>
                    <w:jc w:val="both"/>
                    <w:rPr>
                      <w:rFonts w:ascii="Times New Roman" w:eastAsia="Calibri" w:hAnsi="Times New Roman" w:cs="Times New Roman"/>
                      <w:b/>
                      <w:sz w:val="16"/>
                      <w:szCs w:val="16"/>
                    </w:rPr>
                  </w:pPr>
                  <w:r>
                    <w:rPr>
                      <w:rFonts w:ascii="Times New Roman" w:eastAsia="Calibri" w:hAnsi="Times New Roman" w:cs="Times New Roman"/>
                      <w:b/>
                      <w:sz w:val="16"/>
                      <w:szCs w:val="16"/>
                    </w:rPr>
                    <w:t>JOSE  CARABALLO             C.I:21.013.733</w:t>
                  </w:r>
                </w:p>
                <w:p w:rsidR="00A509FB" w:rsidRPr="00366815" w:rsidRDefault="00A509FB" w:rsidP="00366815">
                  <w:pPr>
                    <w:spacing w:line="360" w:lineRule="auto"/>
                    <w:jc w:val="both"/>
                    <w:rPr>
                      <w:rFonts w:ascii="Times New Roman" w:hAnsi="Times New Roman" w:cs="Times New Roman"/>
                      <w:b/>
                      <w:color w:val="000000"/>
                      <w:sz w:val="16"/>
                      <w:szCs w:val="16"/>
                    </w:rPr>
                  </w:pPr>
                  <w:r>
                    <w:rPr>
                      <w:rFonts w:ascii="Times New Roman" w:eastAsia="Calibri" w:hAnsi="Times New Roman" w:cs="Times New Roman"/>
                      <w:b/>
                      <w:sz w:val="16"/>
                      <w:szCs w:val="16"/>
                    </w:rPr>
                    <w:t>FRANCISCO QUIJADA        C.I:19.190.821</w:t>
                  </w:r>
                </w:p>
                <w:p w:rsidR="00A509FB" w:rsidRPr="00366815" w:rsidRDefault="00A509FB" w:rsidP="00F16426">
                  <w:pPr>
                    <w:pStyle w:val="Sinespaciado"/>
                    <w:spacing w:line="360" w:lineRule="auto"/>
                    <w:rPr>
                      <w:rFonts w:ascii="Times New Roman" w:eastAsia="Calibri" w:hAnsi="Times New Roman" w:cs="Times New Roman"/>
                      <w:b/>
                      <w:sz w:val="16"/>
                      <w:szCs w:val="16"/>
                      <w:lang w:val="es-VE"/>
                    </w:rPr>
                  </w:pPr>
                  <w:r>
                    <w:rPr>
                      <w:rFonts w:ascii="Times New Roman" w:eastAsia="Calibri" w:hAnsi="Times New Roman" w:cs="Times New Roman"/>
                      <w:b/>
                      <w:sz w:val="16"/>
                      <w:szCs w:val="16"/>
                    </w:rPr>
                    <w:t>Sección: 01</w:t>
                  </w:r>
                </w:p>
                <w:p w:rsidR="00A509FB" w:rsidRPr="00C17D57" w:rsidRDefault="00A509FB" w:rsidP="00F16426">
                  <w:pPr>
                    <w:pStyle w:val="Sinespaciado"/>
                    <w:spacing w:line="360" w:lineRule="auto"/>
                    <w:rPr>
                      <w:rFonts w:ascii="Times New Roman" w:eastAsia="Calibri" w:hAnsi="Times New Roman" w:cs="Times New Roman"/>
                      <w:color w:val="0F243E"/>
                    </w:rPr>
                  </w:pPr>
                </w:p>
                <w:p w:rsidR="00A509FB" w:rsidRPr="00C17D57" w:rsidRDefault="00A509FB" w:rsidP="00F16426">
                  <w:pPr>
                    <w:pStyle w:val="Sinespaciado"/>
                    <w:spacing w:line="360" w:lineRule="auto"/>
                    <w:rPr>
                      <w:rFonts w:ascii="Times New Roman" w:eastAsia="Calibri" w:hAnsi="Times New Roman" w:cs="Times New Roman"/>
                      <w:color w:val="0F243E"/>
                    </w:rPr>
                  </w:pPr>
                </w:p>
                <w:p w:rsidR="00A509FB" w:rsidRPr="00C17D57" w:rsidRDefault="00A509FB" w:rsidP="00F16426">
                  <w:pPr>
                    <w:rPr>
                      <w:color w:val="FFFFFF"/>
                      <w:sz w:val="18"/>
                      <w:szCs w:val="18"/>
                    </w:rPr>
                  </w:pPr>
                </w:p>
              </w:txbxContent>
            </v:textbox>
            <w10:wrap type="square" anchorx="page" anchory="page"/>
          </v:rect>
        </w:pict>
      </w:r>
      <w:r w:rsidR="00F16426" w:rsidRPr="00C451B8">
        <w:rPr>
          <w:rFonts w:ascii="Times New Roman" w:hAnsi="Times New Roman" w:cs="Times New Roman"/>
          <w:sz w:val="24"/>
          <w:szCs w:val="24"/>
        </w:rPr>
        <w:t xml:space="preserve">MATERIA: </w:t>
      </w:r>
      <w:r w:rsidR="00545E63" w:rsidRPr="00C451B8">
        <w:rPr>
          <w:rFonts w:ascii="Times New Roman" w:hAnsi="Times New Roman" w:cs="Times New Roman"/>
          <w:sz w:val="24"/>
          <w:szCs w:val="24"/>
        </w:rPr>
        <w:t>TEORIA DE ESTRUCTURA DE DATOS</w:t>
      </w: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1E11F6" w:rsidP="009E4878">
      <w:pPr>
        <w:spacing w:line="360" w:lineRule="auto"/>
        <w:jc w:val="center"/>
        <w:rPr>
          <w:rFonts w:ascii="Times New Roman" w:hAnsi="Times New Roman" w:cs="Times New Roman"/>
          <w:sz w:val="24"/>
          <w:szCs w:val="24"/>
        </w:rPr>
      </w:pPr>
      <w:r w:rsidRPr="001E11F6">
        <w:rPr>
          <w:rFonts w:ascii="Times New Roman" w:hAnsi="Times New Roman" w:cs="Times New Roman"/>
          <w:noProof/>
          <w:sz w:val="24"/>
          <w:szCs w:val="24"/>
          <w:lang w:val="es-ES"/>
        </w:rPr>
        <w:pict>
          <v:rect id="_x0000_s1027" style="position:absolute;left:0;text-align:left;margin-left:-5.6pt;margin-top:386.25pt;width:617.15pt;height:49.6pt;z-index:251661312;mso-height-percent:73;mso-position-horizontal-relative:page;mso-position-vertical-relative:page;mso-height-percent:73;v-text-anchor:middle" o:allowincell="f" fillcolor="#def343" strokecolor="#f79646 [3209]" strokeweight="1pt">
            <v:fill color2="#f79646 [3209]" rotate="t"/>
            <v:shadow on="t" type="perspective" color="#974706 [1609]" offset="1pt" offset2="-3pt"/>
            <v:textbox style="mso-next-textbox:#_x0000_s1027;mso-fit-shape-to-text:t" inset="14.4pt,,14.4pt">
              <w:txbxContent>
                <w:p w:rsidR="00A509FB" w:rsidRPr="009C090F" w:rsidRDefault="00A509FB" w:rsidP="00F16426">
                  <w:pPr>
                    <w:pStyle w:val="Sinespaciado"/>
                    <w:jc w:val="center"/>
                    <w:rPr>
                      <w:rFonts w:ascii="Times New Roman" w:eastAsia="Times New Roman" w:hAnsi="Times New Roman" w:cs="Times New Roman"/>
                      <w:sz w:val="72"/>
                      <w:szCs w:val="72"/>
                      <w:lang w:val="es-VE"/>
                    </w:rPr>
                  </w:pPr>
                  <w:r>
                    <w:rPr>
                      <w:rFonts w:ascii="Times New Roman" w:eastAsia="Times New Roman" w:hAnsi="Times New Roman" w:cs="Times New Roman"/>
                      <w:sz w:val="72"/>
                      <w:szCs w:val="72"/>
                      <w:lang w:val="es-VE"/>
                    </w:rPr>
                    <w:t>TRABAJO DE ARBOLES</w:t>
                  </w:r>
                </w:p>
              </w:txbxContent>
            </v:textbox>
            <w10:wrap anchorx="page" anchory="page"/>
          </v:rect>
        </w:pict>
      </w: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pPr>
    </w:p>
    <w:p w:rsidR="00F16426" w:rsidRPr="00C451B8" w:rsidRDefault="00F16426" w:rsidP="009E4878">
      <w:pPr>
        <w:spacing w:line="360" w:lineRule="auto"/>
        <w:rPr>
          <w:rFonts w:ascii="Times New Roman" w:hAnsi="Times New Roman" w:cs="Times New Roman"/>
          <w:sz w:val="24"/>
          <w:szCs w:val="24"/>
        </w:rPr>
      </w:pPr>
    </w:p>
    <w:p w:rsidR="00F16426" w:rsidRPr="00C451B8" w:rsidRDefault="00F16426" w:rsidP="009E4878">
      <w:pPr>
        <w:spacing w:line="360" w:lineRule="auto"/>
        <w:jc w:val="center"/>
        <w:rPr>
          <w:rFonts w:ascii="Times New Roman" w:hAnsi="Times New Roman" w:cs="Times New Roman"/>
          <w:sz w:val="24"/>
          <w:szCs w:val="24"/>
        </w:rPr>
        <w:sectPr w:rsidR="00F16426" w:rsidRPr="00C451B8" w:rsidSect="0036713C">
          <w:footerReference w:type="default" r:id="rId9"/>
          <w:footerReference w:type="first" r:id="rId10"/>
          <w:pgSz w:w="12240" w:h="15840"/>
          <w:pgMar w:top="1418" w:right="1418" w:bottom="1418" w:left="1418" w:header="709" w:footer="709" w:gutter="0"/>
          <w:cols w:space="708"/>
          <w:titlePg/>
          <w:docGrid w:linePitch="360"/>
        </w:sectPr>
      </w:pPr>
      <w:r w:rsidRPr="00C451B8">
        <w:rPr>
          <w:rFonts w:ascii="Times New Roman" w:hAnsi="Times New Roman" w:cs="Times New Roman"/>
          <w:sz w:val="24"/>
          <w:szCs w:val="24"/>
        </w:rPr>
        <w:t xml:space="preserve">Barcelona, </w:t>
      </w:r>
      <w:r w:rsidR="00E7640E" w:rsidRPr="00C451B8">
        <w:rPr>
          <w:rFonts w:ascii="Times New Roman" w:hAnsi="Times New Roman" w:cs="Times New Roman"/>
          <w:sz w:val="24"/>
          <w:szCs w:val="24"/>
        </w:rPr>
        <w:t>2</w:t>
      </w:r>
      <w:r w:rsidR="005118B5" w:rsidRPr="00C451B8">
        <w:rPr>
          <w:rFonts w:ascii="Times New Roman" w:hAnsi="Times New Roman" w:cs="Times New Roman"/>
          <w:sz w:val="24"/>
          <w:szCs w:val="24"/>
        </w:rPr>
        <w:t>0</w:t>
      </w:r>
      <w:r w:rsidRPr="00C451B8">
        <w:rPr>
          <w:rFonts w:ascii="Times New Roman" w:hAnsi="Times New Roman" w:cs="Times New Roman"/>
          <w:sz w:val="24"/>
          <w:szCs w:val="24"/>
        </w:rPr>
        <w:t xml:space="preserve"> </w:t>
      </w:r>
      <w:r w:rsidR="00E7640E" w:rsidRPr="00C451B8">
        <w:rPr>
          <w:rFonts w:ascii="Times New Roman" w:hAnsi="Times New Roman" w:cs="Times New Roman"/>
          <w:sz w:val="24"/>
          <w:szCs w:val="24"/>
        </w:rPr>
        <w:t>Septiembre</w:t>
      </w:r>
      <w:r w:rsidRPr="00C451B8">
        <w:rPr>
          <w:rFonts w:ascii="Times New Roman" w:hAnsi="Times New Roman" w:cs="Times New Roman"/>
          <w:sz w:val="24"/>
          <w:szCs w:val="24"/>
        </w:rPr>
        <w:t xml:space="preserve"> de 2012</w:t>
      </w:r>
    </w:p>
    <w:p w:rsidR="00F16426" w:rsidRPr="00C451B8" w:rsidRDefault="00F16426" w:rsidP="009E4878">
      <w:pPr>
        <w:spacing w:line="360" w:lineRule="auto"/>
        <w:jc w:val="center"/>
        <w:rPr>
          <w:rFonts w:ascii="Times New Roman" w:hAnsi="Times New Roman" w:cs="Times New Roman"/>
          <w:sz w:val="32"/>
          <w:szCs w:val="32"/>
        </w:rPr>
      </w:pPr>
      <w:r w:rsidRPr="00C451B8">
        <w:rPr>
          <w:rFonts w:ascii="Times New Roman" w:hAnsi="Times New Roman" w:cs="Times New Roman"/>
          <w:b/>
          <w:sz w:val="32"/>
          <w:szCs w:val="32"/>
        </w:rPr>
        <w:lastRenderedPageBreak/>
        <w:t>Índice</w:t>
      </w:r>
    </w:p>
    <w:p w:rsidR="00F16426" w:rsidRPr="00C451B8" w:rsidRDefault="00F16426" w:rsidP="009E4878">
      <w:pPr>
        <w:spacing w:line="360" w:lineRule="auto"/>
        <w:rPr>
          <w:rFonts w:ascii="Times New Roman" w:hAnsi="Times New Roman" w:cs="Times New Roman"/>
          <w:sz w:val="24"/>
          <w:szCs w:val="24"/>
        </w:rPr>
      </w:pPr>
    </w:p>
    <w:tbl>
      <w:tblPr>
        <w:tblW w:w="9606" w:type="dxa"/>
        <w:tblLook w:val="04A0"/>
      </w:tblPr>
      <w:tblGrid>
        <w:gridCol w:w="9606"/>
      </w:tblGrid>
      <w:tr w:rsidR="00F16426" w:rsidRPr="00C451B8" w:rsidTr="0036713C">
        <w:tc>
          <w:tcPr>
            <w:tcW w:w="9606" w:type="dxa"/>
          </w:tcPr>
          <w:p w:rsidR="00626CB4" w:rsidRDefault="001E11F6">
            <w:pPr>
              <w:pStyle w:val="TDC1"/>
              <w:tabs>
                <w:tab w:val="right" w:leader="dot" w:pos="8828"/>
              </w:tabs>
              <w:rPr>
                <w:rFonts w:asciiTheme="minorHAnsi" w:eastAsiaTheme="minorEastAsia" w:hAnsiTheme="minorHAnsi" w:cstheme="minorBidi"/>
                <w:noProof/>
                <w:sz w:val="22"/>
                <w:szCs w:val="22"/>
                <w:lang w:val="es-VE" w:eastAsia="es-VE"/>
              </w:rPr>
            </w:pPr>
            <w:r w:rsidRPr="001E11F6">
              <w:rPr>
                <w:lang w:val="es-VE"/>
              </w:rPr>
              <w:fldChar w:fldCharType="begin"/>
            </w:r>
            <w:r w:rsidR="00F16426" w:rsidRPr="00C451B8">
              <w:rPr>
                <w:lang w:val="es-VE"/>
              </w:rPr>
              <w:instrText xml:space="preserve"> TOC \o "1-3" \h \z \u </w:instrText>
            </w:r>
            <w:r w:rsidRPr="001E11F6">
              <w:rPr>
                <w:lang w:val="es-VE"/>
              </w:rPr>
              <w:fldChar w:fldCharType="separate"/>
            </w:r>
            <w:hyperlink w:anchor="_Toc335941348" w:history="1">
              <w:r w:rsidR="00626CB4" w:rsidRPr="00502B86">
                <w:rPr>
                  <w:rStyle w:val="Hipervnculo"/>
                  <w:noProof/>
                </w:rPr>
                <w:t>Introducción</w:t>
              </w:r>
              <w:r w:rsidR="00626CB4">
                <w:rPr>
                  <w:noProof/>
                  <w:webHidden/>
                </w:rPr>
                <w:tab/>
              </w:r>
              <w:r>
                <w:rPr>
                  <w:noProof/>
                  <w:webHidden/>
                </w:rPr>
                <w:fldChar w:fldCharType="begin"/>
              </w:r>
              <w:r w:rsidR="00626CB4">
                <w:rPr>
                  <w:noProof/>
                  <w:webHidden/>
                </w:rPr>
                <w:instrText xml:space="preserve"> PAGEREF _Toc335941348 \h </w:instrText>
              </w:r>
              <w:r>
                <w:rPr>
                  <w:noProof/>
                  <w:webHidden/>
                </w:rPr>
              </w:r>
              <w:r>
                <w:rPr>
                  <w:noProof/>
                  <w:webHidden/>
                </w:rPr>
                <w:fldChar w:fldCharType="separate"/>
              </w:r>
              <w:r w:rsidR="00DB1ADF">
                <w:rPr>
                  <w:noProof/>
                  <w:webHidden/>
                </w:rPr>
                <w:t>1</w:t>
              </w:r>
              <w:r>
                <w:rPr>
                  <w:noProof/>
                  <w:webHidden/>
                </w:rPr>
                <w:fldChar w:fldCharType="end"/>
              </w:r>
            </w:hyperlink>
          </w:p>
          <w:p w:rsidR="00626CB4" w:rsidRDefault="001E11F6">
            <w:pPr>
              <w:pStyle w:val="TDC2"/>
              <w:tabs>
                <w:tab w:val="right" w:leader="dot" w:pos="8828"/>
              </w:tabs>
              <w:rPr>
                <w:rFonts w:asciiTheme="minorHAnsi" w:eastAsiaTheme="minorEastAsia" w:hAnsiTheme="minorHAnsi" w:cstheme="minorBidi"/>
                <w:noProof/>
                <w:sz w:val="22"/>
                <w:szCs w:val="22"/>
                <w:lang w:val="es-VE" w:eastAsia="es-VE"/>
              </w:rPr>
            </w:pPr>
            <w:hyperlink w:anchor="_Toc335941349" w:history="1">
              <w:r w:rsidR="00626CB4" w:rsidRPr="00502B86">
                <w:rPr>
                  <w:rStyle w:val="Hipervnculo"/>
                  <w:noProof/>
                </w:rPr>
                <w:t>1.-Árbol:</w:t>
              </w:r>
              <w:r w:rsidR="00626CB4">
                <w:rPr>
                  <w:noProof/>
                  <w:webHidden/>
                </w:rPr>
                <w:tab/>
              </w:r>
              <w:r>
                <w:rPr>
                  <w:noProof/>
                  <w:webHidden/>
                </w:rPr>
                <w:fldChar w:fldCharType="begin"/>
              </w:r>
              <w:r w:rsidR="00626CB4">
                <w:rPr>
                  <w:noProof/>
                  <w:webHidden/>
                </w:rPr>
                <w:instrText xml:space="preserve"> PAGEREF _Toc335941349 \h </w:instrText>
              </w:r>
              <w:r>
                <w:rPr>
                  <w:noProof/>
                  <w:webHidden/>
                </w:rPr>
              </w:r>
              <w:r>
                <w:rPr>
                  <w:noProof/>
                  <w:webHidden/>
                </w:rPr>
                <w:fldChar w:fldCharType="separate"/>
              </w:r>
              <w:r w:rsidR="00DB1ADF">
                <w:rPr>
                  <w:noProof/>
                  <w:webHidden/>
                </w:rPr>
                <w:t>2</w:t>
              </w:r>
              <w:r>
                <w:rPr>
                  <w:noProof/>
                  <w:webHidden/>
                </w:rPr>
                <w:fldChar w:fldCharType="end"/>
              </w:r>
            </w:hyperlink>
          </w:p>
          <w:p w:rsidR="00626CB4" w:rsidRDefault="001E11F6">
            <w:pPr>
              <w:pStyle w:val="TDC2"/>
              <w:tabs>
                <w:tab w:val="right" w:leader="dot" w:pos="8828"/>
              </w:tabs>
              <w:rPr>
                <w:rFonts w:asciiTheme="minorHAnsi" w:eastAsiaTheme="minorEastAsia" w:hAnsiTheme="minorHAnsi" w:cstheme="minorBidi"/>
                <w:noProof/>
                <w:sz w:val="22"/>
                <w:szCs w:val="22"/>
                <w:lang w:val="es-VE" w:eastAsia="es-VE"/>
              </w:rPr>
            </w:pPr>
            <w:hyperlink w:anchor="_Toc335941350" w:history="1">
              <w:r w:rsidR="00626CB4" w:rsidRPr="00502B86">
                <w:rPr>
                  <w:rStyle w:val="Hipervnculo"/>
                  <w:noProof/>
                </w:rPr>
                <w:t>2.-Tipos de árboles:</w:t>
              </w:r>
              <w:r w:rsidR="00626CB4">
                <w:rPr>
                  <w:noProof/>
                  <w:webHidden/>
                </w:rPr>
                <w:tab/>
              </w:r>
              <w:r>
                <w:rPr>
                  <w:noProof/>
                  <w:webHidden/>
                </w:rPr>
                <w:fldChar w:fldCharType="begin"/>
              </w:r>
              <w:r w:rsidR="00626CB4">
                <w:rPr>
                  <w:noProof/>
                  <w:webHidden/>
                </w:rPr>
                <w:instrText xml:space="preserve"> PAGEREF _Toc335941350 \h </w:instrText>
              </w:r>
              <w:r>
                <w:rPr>
                  <w:noProof/>
                  <w:webHidden/>
                </w:rPr>
              </w:r>
              <w:r>
                <w:rPr>
                  <w:noProof/>
                  <w:webHidden/>
                </w:rPr>
                <w:fldChar w:fldCharType="separate"/>
              </w:r>
              <w:r w:rsidR="00DB1ADF">
                <w:rPr>
                  <w:noProof/>
                  <w:webHidden/>
                </w:rPr>
                <w:t>4</w:t>
              </w:r>
              <w:r>
                <w:rPr>
                  <w:noProof/>
                  <w:webHidden/>
                </w:rPr>
                <w:fldChar w:fldCharType="end"/>
              </w:r>
            </w:hyperlink>
          </w:p>
          <w:p w:rsidR="00626CB4" w:rsidRDefault="001E11F6">
            <w:pPr>
              <w:pStyle w:val="TDC2"/>
              <w:tabs>
                <w:tab w:val="right" w:leader="dot" w:pos="8828"/>
              </w:tabs>
              <w:rPr>
                <w:rFonts w:asciiTheme="minorHAnsi" w:eastAsiaTheme="minorEastAsia" w:hAnsiTheme="minorHAnsi" w:cstheme="minorBidi"/>
                <w:noProof/>
                <w:sz w:val="22"/>
                <w:szCs w:val="22"/>
                <w:lang w:val="es-VE" w:eastAsia="es-VE"/>
              </w:rPr>
            </w:pPr>
            <w:hyperlink w:anchor="_Toc335941351" w:history="1">
              <w:r w:rsidR="00626CB4" w:rsidRPr="00502B86">
                <w:rPr>
                  <w:rStyle w:val="Hipervnculo"/>
                  <w:noProof/>
                </w:rPr>
                <w:t>3.-Operaciones de árboles:</w:t>
              </w:r>
              <w:r w:rsidR="00626CB4">
                <w:rPr>
                  <w:noProof/>
                  <w:webHidden/>
                </w:rPr>
                <w:tab/>
              </w:r>
              <w:r>
                <w:rPr>
                  <w:noProof/>
                  <w:webHidden/>
                </w:rPr>
                <w:fldChar w:fldCharType="begin"/>
              </w:r>
              <w:r w:rsidR="00626CB4">
                <w:rPr>
                  <w:noProof/>
                  <w:webHidden/>
                </w:rPr>
                <w:instrText xml:space="preserve"> PAGEREF _Toc335941351 \h </w:instrText>
              </w:r>
              <w:r>
                <w:rPr>
                  <w:noProof/>
                  <w:webHidden/>
                </w:rPr>
              </w:r>
              <w:r>
                <w:rPr>
                  <w:noProof/>
                  <w:webHidden/>
                </w:rPr>
                <w:fldChar w:fldCharType="separate"/>
              </w:r>
              <w:r w:rsidR="00DB1ADF">
                <w:rPr>
                  <w:noProof/>
                  <w:webHidden/>
                </w:rPr>
                <w:t>28</w:t>
              </w:r>
              <w:r>
                <w:rPr>
                  <w:noProof/>
                  <w:webHidden/>
                </w:rPr>
                <w:fldChar w:fldCharType="end"/>
              </w:r>
            </w:hyperlink>
          </w:p>
          <w:p w:rsidR="00626CB4" w:rsidRDefault="001E11F6">
            <w:pPr>
              <w:pStyle w:val="TDC2"/>
              <w:tabs>
                <w:tab w:val="right" w:leader="dot" w:pos="8828"/>
              </w:tabs>
              <w:rPr>
                <w:rFonts w:asciiTheme="minorHAnsi" w:eastAsiaTheme="minorEastAsia" w:hAnsiTheme="minorHAnsi" w:cstheme="minorBidi"/>
                <w:noProof/>
                <w:sz w:val="22"/>
                <w:szCs w:val="22"/>
                <w:lang w:val="es-VE" w:eastAsia="es-VE"/>
              </w:rPr>
            </w:pPr>
            <w:hyperlink w:anchor="_Toc335941352" w:history="1">
              <w:r w:rsidR="00626CB4" w:rsidRPr="00502B86">
                <w:rPr>
                  <w:rStyle w:val="Hipervnculo"/>
                  <w:noProof/>
                </w:rPr>
                <w:t>4.-Algoritmos de operación árboles:</w:t>
              </w:r>
              <w:r w:rsidR="00626CB4">
                <w:rPr>
                  <w:noProof/>
                  <w:webHidden/>
                </w:rPr>
                <w:tab/>
              </w:r>
              <w:r>
                <w:rPr>
                  <w:noProof/>
                  <w:webHidden/>
                </w:rPr>
                <w:fldChar w:fldCharType="begin"/>
              </w:r>
              <w:r w:rsidR="00626CB4">
                <w:rPr>
                  <w:noProof/>
                  <w:webHidden/>
                </w:rPr>
                <w:instrText xml:space="preserve"> PAGEREF _Toc335941352 \h </w:instrText>
              </w:r>
              <w:r>
                <w:rPr>
                  <w:noProof/>
                  <w:webHidden/>
                </w:rPr>
              </w:r>
              <w:r>
                <w:rPr>
                  <w:noProof/>
                  <w:webHidden/>
                </w:rPr>
                <w:fldChar w:fldCharType="separate"/>
              </w:r>
              <w:r w:rsidR="00DB1ADF">
                <w:rPr>
                  <w:noProof/>
                  <w:webHidden/>
                </w:rPr>
                <w:t>29</w:t>
              </w:r>
              <w:r>
                <w:rPr>
                  <w:noProof/>
                  <w:webHidden/>
                </w:rPr>
                <w:fldChar w:fldCharType="end"/>
              </w:r>
            </w:hyperlink>
          </w:p>
          <w:p w:rsidR="00626CB4" w:rsidRDefault="001E11F6">
            <w:pPr>
              <w:pStyle w:val="TDC1"/>
              <w:tabs>
                <w:tab w:val="right" w:leader="dot" w:pos="8828"/>
              </w:tabs>
              <w:rPr>
                <w:rFonts w:asciiTheme="minorHAnsi" w:eastAsiaTheme="minorEastAsia" w:hAnsiTheme="minorHAnsi" w:cstheme="minorBidi"/>
                <w:noProof/>
                <w:sz w:val="22"/>
                <w:szCs w:val="22"/>
                <w:lang w:val="es-VE" w:eastAsia="es-VE"/>
              </w:rPr>
            </w:pPr>
            <w:hyperlink w:anchor="_Toc335941353" w:history="1">
              <w:r w:rsidR="00626CB4" w:rsidRPr="00502B86">
                <w:rPr>
                  <w:rStyle w:val="Hipervnculo"/>
                  <w:noProof/>
                </w:rPr>
                <w:t>Conclusiones</w:t>
              </w:r>
              <w:r w:rsidR="00626CB4">
                <w:rPr>
                  <w:noProof/>
                  <w:webHidden/>
                </w:rPr>
                <w:tab/>
              </w:r>
              <w:r>
                <w:rPr>
                  <w:noProof/>
                  <w:webHidden/>
                </w:rPr>
                <w:fldChar w:fldCharType="begin"/>
              </w:r>
              <w:r w:rsidR="00626CB4">
                <w:rPr>
                  <w:noProof/>
                  <w:webHidden/>
                </w:rPr>
                <w:instrText xml:space="preserve"> PAGEREF _Toc335941353 \h </w:instrText>
              </w:r>
              <w:r>
                <w:rPr>
                  <w:noProof/>
                  <w:webHidden/>
                </w:rPr>
              </w:r>
              <w:r>
                <w:rPr>
                  <w:noProof/>
                  <w:webHidden/>
                </w:rPr>
                <w:fldChar w:fldCharType="separate"/>
              </w:r>
              <w:r w:rsidR="00DB1ADF">
                <w:rPr>
                  <w:noProof/>
                  <w:webHidden/>
                </w:rPr>
                <w:t>42</w:t>
              </w:r>
              <w:r>
                <w:rPr>
                  <w:noProof/>
                  <w:webHidden/>
                </w:rPr>
                <w:fldChar w:fldCharType="end"/>
              </w:r>
            </w:hyperlink>
          </w:p>
          <w:p w:rsidR="00626CB4" w:rsidRDefault="001E11F6">
            <w:pPr>
              <w:pStyle w:val="TDC1"/>
              <w:tabs>
                <w:tab w:val="right" w:leader="dot" w:pos="8828"/>
              </w:tabs>
              <w:rPr>
                <w:rFonts w:asciiTheme="minorHAnsi" w:eastAsiaTheme="minorEastAsia" w:hAnsiTheme="minorHAnsi" w:cstheme="minorBidi"/>
                <w:noProof/>
                <w:sz w:val="22"/>
                <w:szCs w:val="22"/>
                <w:lang w:val="es-VE" w:eastAsia="es-VE"/>
              </w:rPr>
            </w:pPr>
            <w:hyperlink w:anchor="_Toc335941354" w:history="1">
              <w:r w:rsidR="00626CB4" w:rsidRPr="00502B86">
                <w:rPr>
                  <w:rStyle w:val="Hipervnculo"/>
                  <w:noProof/>
                </w:rPr>
                <w:t>Bibliografía</w:t>
              </w:r>
              <w:r w:rsidR="00626CB4">
                <w:rPr>
                  <w:noProof/>
                  <w:webHidden/>
                </w:rPr>
                <w:tab/>
              </w:r>
              <w:r>
                <w:rPr>
                  <w:noProof/>
                  <w:webHidden/>
                </w:rPr>
                <w:fldChar w:fldCharType="begin"/>
              </w:r>
              <w:r w:rsidR="00626CB4">
                <w:rPr>
                  <w:noProof/>
                  <w:webHidden/>
                </w:rPr>
                <w:instrText xml:space="preserve"> PAGEREF _Toc335941354 \h </w:instrText>
              </w:r>
              <w:r>
                <w:rPr>
                  <w:noProof/>
                  <w:webHidden/>
                </w:rPr>
              </w:r>
              <w:r>
                <w:rPr>
                  <w:noProof/>
                  <w:webHidden/>
                </w:rPr>
                <w:fldChar w:fldCharType="separate"/>
              </w:r>
              <w:r w:rsidR="00DB1ADF">
                <w:rPr>
                  <w:noProof/>
                  <w:webHidden/>
                </w:rPr>
                <w:t>43</w:t>
              </w:r>
              <w:r>
                <w:rPr>
                  <w:noProof/>
                  <w:webHidden/>
                </w:rPr>
                <w:fldChar w:fldCharType="end"/>
              </w:r>
            </w:hyperlink>
          </w:p>
          <w:p w:rsidR="00F16426" w:rsidRPr="00C451B8" w:rsidRDefault="001E11F6" w:rsidP="009E4878">
            <w:pPr>
              <w:pStyle w:val="Ttulo3"/>
              <w:spacing w:line="360" w:lineRule="auto"/>
              <w:rPr>
                <w:rFonts w:ascii="Times New Roman" w:hAnsi="Times New Roman" w:cs="Times New Roman"/>
                <w:sz w:val="24"/>
                <w:szCs w:val="24"/>
              </w:rPr>
            </w:pPr>
            <w:r w:rsidRPr="00C451B8">
              <w:rPr>
                <w:rFonts w:ascii="Times New Roman" w:hAnsi="Times New Roman" w:cs="Times New Roman"/>
                <w:sz w:val="24"/>
                <w:szCs w:val="24"/>
              </w:rPr>
              <w:fldChar w:fldCharType="end"/>
            </w:r>
          </w:p>
        </w:tc>
      </w:tr>
    </w:tbl>
    <w:p w:rsidR="00F16426" w:rsidRPr="00C451B8" w:rsidRDefault="00F16426" w:rsidP="009E4878">
      <w:pPr>
        <w:spacing w:line="360" w:lineRule="auto"/>
        <w:rPr>
          <w:rFonts w:ascii="Times New Roman" w:hAnsi="Times New Roman" w:cs="Times New Roman"/>
        </w:rPr>
        <w:sectPr w:rsidR="00F16426" w:rsidRPr="00C451B8" w:rsidSect="0036713C">
          <w:pgSz w:w="12240" w:h="15840"/>
          <w:pgMar w:top="1417" w:right="1701" w:bottom="1417" w:left="1701" w:header="708" w:footer="708" w:gutter="0"/>
          <w:cols w:space="708"/>
          <w:docGrid w:linePitch="360"/>
        </w:sectPr>
      </w:pPr>
    </w:p>
    <w:p w:rsidR="00F16426" w:rsidRPr="00C451B8" w:rsidRDefault="00F16426" w:rsidP="009E4878">
      <w:pPr>
        <w:pStyle w:val="Ttulo1"/>
        <w:spacing w:line="360" w:lineRule="auto"/>
        <w:jc w:val="center"/>
      </w:pPr>
      <w:bookmarkStart w:id="0" w:name="_Toc335941348"/>
      <w:r w:rsidRPr="00C451B8">
        <w:lastRenderedPageBreak/>
        <w:t>Introducción</w:t>
      </w:r>
      <w:bookmarkEnd w:id="0"/>
    </w:p>
    <w:p w:rsidR="008F0CA7" w:rsidRPr="00C451B8" w:rsidRDefault="00DE6DEB" w:rsidP="009E4878">
      <w:pPr>
        <w:pStyle w:val="NormalWeb"/>
        <w:spacing w:before="96" w:beforeAutospacing="0" w:after="120" w:afterAutospacing="0" w:line="360" w:lineRule="auto"/>
        <w:jc w:val="both"/>
        <w:rPr>
          <w:lang w:val="es-PR"/>
        </w:rPr>
      </w:pPr>
      <w:r w:rsidRPr="00C451B8">
        <w:rPr>
          <w:lang w:val="es-PR"/>
        </w:rPr>
        <w:t>En el siguiente trabajo se describe</w:t>
      </w:r>
      <w:r w:rsidR="000A133D" w:rsidRPr="00C451B8">
        <w:rPr>
          <w:lang w:val="es-PR"/>
        </w:rPr>
        <w:t>n los</w:t>
      </w:r>
      <w:r w:rsidR="00524A9E" w:rsidRPr="00C451B8">
        <w:rPr>
          <w:lang w:val="es-PR"/>
        </w:rPr>
        <w:t xml:space="preserve"> denominados</w:t>
      </w:r>
      <w:r w:rsidRPr="00C451B8">
        <w:rPr>
          <w:lang w:val="es-PR"/>
        </w:rPr>
        <w:t xml:space="preserve"> </w:t>
      </w:r>
      <w:r w:rsidR="00F661BE" w:rsidRPr="00C451B8">
        <w:rPr>
          <w:lang w:val="es-PR"/>
        </w:rPr>
        <w:t xml:space="preserve">árboles </w:t>
      </w:r>
      <w:r w:rsidRPr="00C451B8">
        <w:rPr>
          <w:lang w:val="es-PR"/>
        </w:rPr>
        <w:t>y sus aplicaciones en las ciencias de la computación.</w:t>
      </w:r>
    </w:p>
    <w:p w:rsidR="00B045FA" w:rsidRPr="00C451B8" w:rsidRDefault="00CD3F14" w:rsidP="009E4878">
      <w:pPr>
        <w:pStyle w:val="NormalWeb"/>
        <w:spacing w:before="96" w:beforeAutospacing="0" w:after="120" w:afterAutospacing="0" w:line="360" w:lineRule="auto"/>
        <w:ind w:firstLine="708"/>
        <w:jc w:val="both"/>
        <w:rPr>
          <w:rStyle w:val="apple-converted-space"/>
          <w:color w:val="000000" w:themeColor="text1"/>
        </w:rPr>
      </w:pPr>
      <w:r w:rsidRPr="00C451B8">
        <w:rPr>
          <w:color w:val="000000" w:themeColor="text1"/>
        </w:rPr>
        <w:t>Entre los algoritmos de operaciones para los arboles en computación,</w:t>
      </w:r>
      <w:r w:rsidR="008F0CA7" w:rsidRPr="00C451B8">
        <w:rPr>
          <w:color w:val="000000" w:themeColor="text1"/>
        </w:rPr>
        <w:t xml:space="preserve"> </w:t>
      </w:r>
      <w:r w:rsidR="001561DC" w:rsidRPr="00C451B8">
        <w:rPr>
          <w:color w:val="000000" w:themeColor="text1"/>
        </w:rPr>
        <w:t xml:space="preserve">se describirán </w:t>
      </w:r>
      <w:r w:rsidR="00DE6DEB" w:rsidRPr="00C451B8">
        <w:rPr>
          <w:color w:val="000000" w:themeColor="text1"/>
        </w:rPr>
        <w:t>l</w:t>
      </w:r>
      <w:r w:rsidR="001561DC" w:rsidRPr="00C451B8">
        <w:rPr>
          <w:color w:val="000000" w:themeColor="text1"/>
        </w:rPr>
        <w:t>os</w:t>
      </w:r>
      <w:r w:rsidR="00DE6DEB" w:rsidRPr="00C451B8">
        <w:rPr>
          <w:rStyle w:val="apple-converted-space"/>
          <w:color w:val="000000" w:themeColor="text1"/>
        </w:rPr>
        <w:t> </w:t>
      </w:r>
      <w:r w:rsidR="008F0CA7" w:rsidRPr="00C451B8">
        <w:rPr>
          <w:bCs/>
          <w:color w:val="000000" w:themeColor="text1"/>
        </w:rPr>
        <w:t>algoritmo</w:t>
      </w:r>
      <w:r w:rsidR="001561DC" w:rsidRPr="00C451B8">
        <w:rPr>
          <w:bCs/>
          <w:color w:val="000000" w:themeColor="text1"/>
        </w:rPr>
        <w:t>s</w:t>
      </w:r>
      <w:r w:rsidR="008F0CA7" w:rsidRPr="00C451B8">
        <w:rPr>
          <w:bCs/>
          <w:color w:val="000000" w:themeColor="text1"/>
        </w:rPr>
        <w:t xml:space="preserve"> de </w:t>
      </w:r>
      <w:r w:rsidR="002F5B42" w:rsidRPr="00C451B8">
        <w:rPr>
          <w:bCs/>
          <w:color w:val="000000" w:themeColor="text1"/>
        </w:rPr>
        <w:t>P</w:t>
      </w:r>
      <w:r w:rsidR="00DE6DEB" w:rsidRPr="00C451B8">
        <w:rPr>
          <w:bCs/>
          <w:color w:val="000000" w:themeColor="text1"/>
        </w:rPr>
        <w:t>rim</w:t>
      </w:r>
      <w:r w:rsidR="002F5B42" w:rsidRPr="00C451B8">
        <w:rPr>
          <w:bCs/>
          <w:color w:val="000000" w:themeColor="text1"/>
        </w:rPr>
        <w:t xml:space="preserve"> y</w:t>
      </w:r>
      <w:r w:rsidR="00F43444" w:rsidRPr="00C451B8">
        <w:rPr>
          <w:bCs/>
          <w:color w:val="000000" w:themeColor="text1"/>
        </w:rPr>
        <w:t xml:space="preserve"> el de</w:t>
      </w:r>
      <w:r w:rsidR="002F5B42" w:rsidRPr="00C451B8">
        <w:rPr>
          <w:bCs/>
          <w:color w:val="000000" w:themeColor="text1"/>
        </w:rPr>
        <w:t xml:space="preserve"> </w:t>
      </w:r>
      <w:r w:rsidR="002F5B42" w:rsidRPr="00C451B8">
        <w:rPr>
          <w:rStyle w:val="mw-headline"/>
        </w:rPr>
        <w:t>Kruskal</w:t>
      </w:r>
      <w:r w:rsidR="001561DC" w:rsidRPr="00C451B8">
        <w:rPr>
          <w:rStyle w:val="mw-headline"/>
        </w:rPr>
        <w:t>.</w:t>
      </w:r>
      <w:r w:rsidR="00DE6DEB" w:rsidRPr="00C451B8">
        <w:rPr>
          <w:rStyle w:val="apple-converted-space"/>
          <w:color w:val="000000" w:themeColor="text1"/>
        </w:rPr>
        <w:t> </w:t>
      </w:r>
    </w:p>
    <w:p w:rsidR="00DE6DEB" w:rsidRPr="00C451B8" w:rsidRDefault="00CD5C37" w:rsidP="009E4878">
      <w:pPr>
        <w:pStyle w:val="NormalWeb"/>
        <w:spacing w:before="96" w:beforeAutospacing="0" w:after="120" w:afterAutospacing="0" w:line="360" w:lineRule="auto"/>
        <w:ind w:firstLine="708"/>
        <w:jc w:val="both"/>
        <w:rPr>
          <w:lang w:val="es-PR"/>
        </w:rPr>
      </w:pPr>
      <w:r w:rsidRPr="00C451B8">
        <w:rPr>
          <w:color w:val="000000" w:themeColor="text1"/>
        </w:rPr>
        <w:t>Estos s</w:t>
      </w:r>
      <w:r w:rsidR="00F43444" w:rsidRPr="00C451B8">
        <w:rPr>
          <w:color w:val="000000" w:themeColor="text1"/>
        </w:rPr>
        <w:t>on</w:t>
      </w:r>
      <w:r w:rsidR="00DE6DEB" w:rsidRPr="00C451B8">
        <w:rPr>
          <w:color w:val="000000" w:themeColor="text1"/>
        </w:rPr>
        <w:t xml:space="preserve"> </w:t>
      </w:r>
      <w:hyperlink r:id="rId11" w:tooltip="Algoritmo" w:history="1">
        <w:r w:rsidR="00DE6DEB" w:rsidRPr="00C451B8">
          <w:rPr>
            <w:rStyle w:val="Hipervnculo"/>
            <w:color w:val="000000" w:themeColor="text1"/>
            <w:u w:val="none"/>
          </w:rPr>
          <w:t>algoritmo</w:t>
        </w:r>
      </w:hyperlink>
      <w:r w:rsidRPr="00C451B8">
        <w:t>s</w:t>
      </w:r>
      <w:r w:rsidR="00DE6DEB" w:rsidRPr="00C451B8">
        <w:rPr>
          <w:rStyle w:val="apple-converted-space"/>
          <w:color w:val="000000" w:themeColor="text1"/>
        </w:rPr>
        <w:t> </w:t>
      </w:r>
      <w:r w:rsidR="00DE6DEB" w:rsidRPr="00C451B8">
        <w:rPr>
          <w:color w:val="000000" w:themeColor="text1"/>
        </w:rPr>
        <w:t>perteneciente</w:t>
      </w:r>
      <w:r w:rsidRPr="00C451B8">
        <w:rPr>
          <w:color w:val="000000" w:themeColor="text1"/>
        </w:rPr>
        <w:t>s</w:t>
      </w:r>
      <w:r w:rsidR="00DE6DEB" w:rsidRPr="00C451B8">
        <w:rPr>
          <w:color w:val="000000" w:themeColor="text1"/>
        </w:rPr>
        <w:t xml:space="preserve"> a la</w:t>
      </w:r>
      <w:r w:rsidR="00DE6DEB" w:rsidRPr="00C451B8">
        <w:rPr>
          <w:rStyle w:val="apple-converted-space"/>
          <w:color w:val="000000" w:themeColor="text1"/>
        </w:rPr>
        <w:t> </w:t>
      </w:r>
      <w:hyperlink r:id="rId12" w:tooltip="Teoría de los grafos" w:history="1">
        <w:r w:rsidR="00DE6DEB" w:rsidRPr="00C451B8">
          <w:rPr>
            <w:rStyle w:val="Hipervnculo"/>
            <w:color w:val="000000" w:themeColor="text1"/>
            <w:u w:val="none"/>
          </w:rPr>
          <w:t>teoría de los grafos</w:t>
        </w:r>
      </w:hyperlink>
      <w:r w:rsidR="006E51A0" w:rsidRPr="00C451B8">
        <w:t>, los cuales permiten encontrar</w:t>
      </w:r>
      <w:r w:rsidR="00DE6DEB" w:rsidRPr="00C451B8">
        <w:rPr>
          <w:rStyle w:val="apple-converted-space"/>
          <w:color w:val="000000" w:themeColor="text1"/>
        </w:rPr>
        <w:t> </w:t>
      </w:r>
      <w:r w:rsidR="00DE6DEB" w:rsidRPr="00C451B8">
        <w:rPr>
          <w:color w:val="000000" w:themeColor="text1"/>
        </w:rPr>
        <w:t>un</w:t>
      </w:r>
      <w:r w:rsidR="00DE6DEB" w:rsidRPr="00C451B8">
        <w:rPr>
          <w:rStyle w:val="apple-converted-space"/>
          <w:color w:val="000000" w:themeColor="text1"/>
        </w:rPr>
        <w:t> </w:t>
      </w:r>
      <w:hyperlink r:id="rId13" w:tooltip="Árbol recubridor mínimo" w:history="1">
        <w:r w:rsidR="00DE6DEB" w:rsidRPr="00C451B8">
          <w:rPr>
            <w:rStyle w:val="Hipervnculo"/>
            <w:color w:val="000000" w:themeColor="text1"/>
            <w:u w:val="none"/>
          </w:rPr>
          <w:t>árbol</w:t>
        </w:r>
        <w:r w:rsidR="00344CB4" w:rsidRPr="00C451B8">
          <w:rPr>
            <w:rStyle w:val="Hipervnculo"/>
            <w:color w:val="000000" w:themeColor="text1"/>
            <w:u w:val="none"/>
          </w:rPr>
          <w:t xml:space="preserve"> de recubrimiento</w:t>
        </w:r>
        <w:r w:rsidR="00DE6DEB" w:rsidRPr="00C451B8">
          <w:rPr>
            <w:rStyle w:val="Hipervnculo"/>
            <w:color w:val="000000" w:themeColor="text1"/>
            <w:u w:val="none"/>
          </w:rPr>
          <w:t xml:space="preserve"> mínimo</w:t>
        </w:r>
      </w:hyperlink>
      <w:r w:rsidR="00DE6DEB" w:rsidRPr="00C451B8">
        <w:rPr>
          <w:rStyle w:val="apple-converted-space"/>
          <w:color w:val="000000" w:themeColor="text1"/>
        </w:rPr>
        <w:t> </w:t>
      </w:r>
      <w:r w:rsidR="00DE6DEB" w:rsidRPr="00C451B8">
        <w:rPr>
          <w:color w:val="000000" w:themeColor="text1"/>
        </w:rPr>
        <w:t>en un</w:t>
      </w:r>
      <w:r w:rsidR="00DE6DEB" w:rsidRPr="00C451B8">
        <w:rPr>
          <w:rStyle w:val="apple-converted-space"/>
          <w:color w:val="000000" w:themeColor="text1"/>
        </w:rPr>
        <w:t> </w:t>
      </w:r>
      <w:hyperlink r:id="rId14" w:tooltip="Grafo" w:history="1">
        <w:r w:rsidR="00DE6DEB" w:rsidRPr="00C451B8">
          <w:rPr>
            <w:rStyle w:val="Hipervnculo"/>
            <w:color w:val="000000" w:themeColor="text1"/>
            <w:u w:val="none"/>
          </w:rPr>
          <w:t>grafo</w:t>
        </w:r>
      </w:hyperlink>
      <w:r w:rsidR="00DE6DEB" w:rsidRPr="00C451B8">
        <w:rPr>
          <w:rStyle w:val="apple-converted-space"/>
          <w:color w:val="000000" w:themeColor="text1"/>
        </w:rPr>
        <w:t> </w:t>
      </w:r>
      <w:hyperlink r:id="rId15" w:anchor="Grafos_conexos" w:tooltip="Teoría de los grafos" w:history="1">
        <w:r w:rsidR="00DE6DEB" w:rsidRPr="00C451B8">
          <w:rPr>
            <w:rStyle w:val="Hipervnculo"/>
            <w:color w:val="000000" w:themeColor="text1"/>
            <w:u w:val="none"/>
          </w:rPr>
          <w:t>conexo</w:t>
        </w:r>
      </w:hyperlink>
      <w:r w:rsidR="008F0CA7" w:rsidRPr="00C451B8">
        <w:rPr>
          <w:color w:val="000000" w:themeColor="text1"/>
        </w:rPr>
        <w:t xml:space="preserve"> </w:t>
      </w:r>
      <w:r w:rsidR="00DE6DEB" w:rsidRPr="00C451B8">
        <w:rPr>
          <w:bCs/>
          <w:color w:val="000000" w:themeColor="text1"/>
        </w:rPr>
        <w:t>no</w:t>
      </w:r>
      <w:r w:rsidR="00DE6DEB" w:rsidRPr="00C451B8">
        <w:rPr>
          <w:rStyle w:val="apple-converted-space"/>
          <w:color w:val="000000" w:themeColor="text1"/>
        </w:rPr>
        <w:t> </w:t>
      </w:r>
      <w:r w:rsidR="00DE6DEB" w:rsidRPr="00C451B8">
        <w:rPr>
          <w:color w:val="000000" w:themeColor="text1"/>
        </w:rPr>
        <w:t>dirigido y cuyas</w:t>
      </w:r>
      <w:r w:rsidR="00DE6DEB" w:rsidRPr="00C451B8">
        <w:rPr>
          <w:rStyle w:val="apple-converted-space"/>
          <w:color w:val="000000" w:themeColor="text1"/>
        </w:rPr>
        <w:t> </w:t>
      </w:r>
      <w:hyperlink r:id="rId16" w:tooltip="Arista (Teoría de grafos)" w:history="1">
        <w:r w:rsidR="00DE6DEB" w:rsidRPr="00C451B8">
          <w:rPr>
            <w:rStyle w:val="Hipervnculo"/>
            <w:color w:val="000000" w:themeColor="text1"/>
            <w:u w:val="none"/>
          </w:rPr>
          <w:t>aristas</w:t>
        </w:r>
      </w:hyperlink>
      <w:r w:rsidR="00DE6DEB" w:rsidRPr="00C451B8">
        <w:rPr>
          <w:rStyle w:val="apple-converted-space"/>
          <w:color w:val="000000" w:themeColor="text1"/>
        </w:rPr>
        <w:t> </w:t>
      </w:r>
      <w:r w:rsidR="00DE6DEB" w:rsidRPr="00C451B8">
        <w:rPr>
          <w:color w:val="000000" w:themeColor="text1"/>
        </w:rPr>
        <w:t>están etiquetadas.</w:t>
      </w:r>
    </w:p>
    <w:p w:rsidR="00F16426" w:rsidRPr="00C451B8" w:rsidRDefault="00F16426" w:rsidP="009E4878">
      <w:pPr>
        <w:spacing w:line="360" w:lineRule="auto"/>
        <w:jc w:val="both"/>
        <w:rPr>
          <w:rFonts w:ascii="Times New Roman" w:hAnsi="Times New Roman" w:cs="Times New Roman"/>
          <w:lang w:eastAsia="es-VE"/>
        </w:rPr>
      </w:pPr>
    </w:p>
    <w:p w:rsidR="00F16426" w:rsidRPr="00C451B8" w:rsidRDefault="001A08DA" w:rsidP="009E4878">
      <w:pPr>
        <w:spacing w:line="360" w:lineRule="auto"/>
        <w:jc w:val="both"/>
        <w:rPr>
          <w:rFonts w:ascii="Times New Roman" w:hAnsi="Times New Roman" w:cs="Times New Roman"/>
          <w:sz w:val="24"/>
          <w:szCs w:val="24"/>
          <w:lang w:val="es-PR" w:eastAsia="es-VE"/>
        </w:rPr>
      </w:pPr>
      <w:r w:rsidRPr="00C451B8">
        <w:rPr>
          <w:rFonts w:ascii="Times New Roman" w:hAnsi="Times New Roman" w:cs="Times New Roman"/>
          <w:sz w:val="24"/>
          <w:szCs w:val="24"/>
          <w:lang w:val="es-PR" w:eastAsia="es-VE"/>
        </w:rPr>
        <w:tab/>
      </w:r>
    </w:p>
    <w:p w:rsidR="001A08DA" w:rsidRPr="00C451B8" w:rsidRDefault="001A08DA" w:rsidP="009E4878">
      <w:pPr>
        <w:spacing w:line="360" w:lineRule="auto"/>
        <w:jc w:val="both"/>
        <w:rPr>
          <w:rFonts w:ascii="Times New Roman" w:hAnsi="Times New Roman" w:cs="Times New Roman"/>
          <w:sz w:val="24"/>
          <w:szCs w:val="24"/>
          <w:lang w:val="es-PR" w:eastAsia="es-VE"/>
        </w:rPr>
      </w:pPr>
    </w:p>
    <w:p w:rsidR="001166AB" w:rsidRPr="00C451B8" w:rsidRDefault="001166AB" w:rsidP="009E4878">
      <w:pPr>
        <w:spacing w:line="360" w:lineRule="auto"/>
        <w:jc w:val="both"/>
        <w:rPr>
          <w:rFonts w:ascii="Times New Roman" w:hAnsi="Times New Roman" w:cs="Times New Roman"/>
          <w:sz w:val="24"/>
          <w:szCs w:val="24"/>
          <w:lang w:val="es-PR" w:eastAsia="es-VE"/>
        </w:rPr>
      </w:pPr>
    </w:p>
    <w:p w:rsidR="001166AB" w:rsidRPr="00C451B8" w:rsidRDefault="001166AB" w:rsidP="009E4878">
      <w:pPr>
        <w:spacing w:line="360" w:lineRule="auto"/>
        <w:jc w:val="both"/>
        <w:rPr>
          <w:rFonts w:ascii="Times New Roman" w:hAnsi="Times New Roman" w:cs="Times New Roman"/>
          <w:sz w:val="24"/>
          <w:szCs w:val="24"/>
          <w:lang w:val="es-PR" w:eastAsia="es-VE"/>
        </w:rPr>
      </w:pPr>
    </w:p>
    <w:p w:rsidR="001166AB" w:rsidRPr="00C451B8" w:rsidRDefault="001166AB" w:rsidP="009E4878">
      <w:pPr>
        <w:spacing w:line="360" w:lineRule="auto"/>
        <w:jc w:val="both"/>
        <w:rPr>
          <w:rFonts w:ascii="Times New Roman" w:hAnsi="Times New Roman" w:cs="Times New Roman"/>
          <w:sz w:val="24"/>
          <w:szCs w:val="24"/>
          <w:lang w:val="es-PR" w:eastAsia="es-VE"/>
        </w:rPr>
      </w:pPr>
    </w:p>
    <w:p w:rsidR="001166AB" w:rsidRPr="00C451B8" w:rsidRDefault="001166AB" w:rsidP="009E4878">
      <w:pPr>
        <w:spacing w:line="360" w:lineRule="auto"/>
        <w:jc w:val="both"/>
        <w:rPr>
          <w:rFonts w:ascii="Times New Roman" w:hAnsi="Times New Roman" w:cs="Times New Roman"/>
          <w:sz w:val="24"/>
          <w:szCs w:val="24"/>
          <w:lang w:val="es-PR" w:eastAsia="es-VE"/>
        </w:rPr>
      </w:pPr>
    </w:p>
    <w:p w:rsidR="001166AB" w:rsidRPr="00C451B8" w:rsidRDefault="001166AB" w:rsidP="009E4878">
      <w:pPr>
        <w:spacing w:line="360" w:lineRule="auto"/>
        <w:jc w:val="both"/>
        <w:rPr>
          <w:rFonts w:ascii="Times New Roman" w:hAnsi="Times New Roman" w:cs="Times New Roman"/>
          <w:sz w:val="24"/>
          <w:szCs w:val="24"/>
          <w:lang w:val="es-PR" w:eastAsia="es-VE"/>
        </w:rPr>
      </w:pPr>
    </w:p>
    <w:p w:rsidR="001166AB" w:rsidRPr="00C451B8" w:rsidRDefault="001166AB" w:rsidP="009E4878">
      <w:pPr>
        <w:spacing w:line="360" w:lineRule="auto"/>
        <w:jc w:val="both"/>
        <w:rPr>
          <w:rFonts w:ascii="Times New Roman" w:hAnsi="Times New Roman" w:cs="Times New Roman"/>
          <w:sz w:val="24"/>
          <w:szCs w:val="24"/>
          <w:lang w:val="es-PR" w:eastAsia="es-VE"/>
        </w:rPr>
      </w:pPr>
    </w:p>
    <w:p w:rsidR="001166AB" w:rsidRDefault="001166AB" w:rsidP="009E4878">
      <w:pPr>
        <w:spacing w:line="360" w:lineRule="auto"/>
        <w:jc w:val="both"/>
        <w:rPr>
          <w:rFonts w:ascii="Times New Roman" w:hAnsi="Times New Roman" w:cs="Times New Roman"/>
          <w:sz w:val="24"/>
          <w:szCs w:val="24"/>
          <w:lang w:val="es-PR" w:eastAsia="es-VE"/>
        </w:rPr>
      </w:pPr>
    </w:p>
    <w:p w:rsidR="009E4878" w:rsidRDefault="009E4878" w:rsidP="009E4878">
      <w:pPr>
        <w:spacing w:line="360" w:lineRule="auto"/>
        <w:jc w:val="both"/>
        <w:rPr>
          <w:rFonts w:ascii="Times New Roman" w:hAnsi="Times New Roman" w:cs="Times New Roman"/>
          <w:sz w:val="24"/>
          <w:szCs w:val="24"/>
          <w:lang w:val="es-PR" w:eastAsia="es-VE"/>
        </w:rPr>
      </w:pPr>
    </w:p>
    <w:p w:rsidR="009E4878" w:rsidRPr="00C451B8" w:rsidRDefault="009E4878" w:rsidP="009E4878">
      <w:pPr>
        <w:spacing w:line="360" w:lineRule="auto"/>
        <w:jc w:val="both"/>
        <w:rPr>
          <w:rFonts w:ascii="Times New Roman" w:hAnsi="Times New Roman" w:cs="Times New Roman"/>
          <w:sz w:val="24"/>
          <w:szCs w:val="24"/>
          <w:lang w:val="es-PR" w:eastAsia="es-VE"/>
        </w:rPr>
      </w:pPr>
    </w:p>
    <w:p w:rsidR="00F16426" w:rsidRDefault="00F16426" w:rsidP="009E4878">
      <w:pPr>
        <w:pStyle w:val="Ttulo1"/>
        <w:spacing w:before="0" w:beforeAutospacing="0" w:after="24" w:afterAutospacing="0" w:line="360" w:lineRule="auto"/>
        <w:jc w:val="both"/>
        <w:rPr>
          <w:rFonts w:eastAsiaTheme="minorHAnsi"/>
          <w:b w:val="0"/>
          <w:bCs w:val="0"/>
          <w:kern w:val="0"/>
          <w:sz w:val="24"/>
          <w:szCs w:val="24"/>
          <w:lang w:val="es-PR"/>
        </w:rPr>
      </w:pPr>
    </w:p>
    <w:p w:rsidR="0037049D" w:rsidRPr="00C451B8" w:rsidRDefault="0037049D" w:rsidP="009E4878">
      <w:pPr>
        <w:pStyle w:val="Ttulo1"/>
        <w:spacing w:before="0" w:beforeAutospacing="0" w:after="24" w:afterAutospacing="0" w:line="360" w:lineRule="auto"/>
        <w:jc w:val="both"/>
        <w:rPr>
          <w:b w:val="0"/>
          <w:bCs w:val="0"/>
          <w:sz w:val="24"/>
          <w:szCs w:val="24"/>
          <w:lang w:val="es-PR"/>
        </w:rPr>
      </w:pPr>
    </w:p>
    <w:p w:rsidR="00F04382" w:rsidRPr="00C451B8" w:rsidRDefault="0097452D" w:rsidP="009E4878">
      <w:pPr>
        <w:pStyle w:val="Ttulo2"/>
        <w:spacing w:line="360" w:lineRule="auto"/>
        <w:jc w:val="both"/>
        <w:rPr>
          <w:i/>
          <w:iCs/>
          <w:lang w:val="es-ES"/>
        </w:rPr>
      </w:pPr>
      <w:bookmarkStart w:id="1" w:name="_Toc335941349"/>
      <w:r w:rsidRPr="00C451B8">
        <w:lastRenderedPageBreak/>
        <w:t>1.-</w:t>
      </w:r>
      <w:r w:rsidR="00F04382" w:rsidRPr="00C451B8">
        <w:t>Árbol:</w:t>
      </w:r>
      <w:bookmarkEnd w:id="1"/>
    </w:p>
    <w:p w:rsidR="008701B1" w:rsidRDefault="008701B1" w:rsidP="009E4878">
      <w:pPr>
        <w:spacing w:before="120" w:after="120" w:line="360" w:lineRule="auto"/>
        <w:ind w:firstLine="48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Un árbol es una estructura no lineal en la que cada nodo puede apuntar a uno o varios nodos</w:t>
      </w:r>
      <w:r w:rsidR="00D56411" w:rsidRPr="004739FB">
        <w:rPr>
          <w:rFonts w:ascii="Times New Roman" w:eastAsia="Times New Roman" w:hAnsi="Times New Roman" w:cs="Times New Roman"/>
          <w:color w:val="12100D"/>
          <w:sz w:val="23"/>
          <w:szCs w:val="23"/>
          <w:lang w:eastAsia="es-VE"/>
        </w:rPr>
        <w:t>, primero hay que explicar varios términos que se utilizaran</w:t>
      </w:r>
      <w:r w:rsidRPr="008701B1">
        <w:rPr>
          <w:rFonts w:ascii="Times New Roman" w:eastAsia="Times New Roman" w:hAnsi="Times New Roman" w:cs="Times New Roman"/>
          <w:color w:val="12100D"/>
          <w:sz w:val="23"/>
          <w:szCs w:val="23"/>
          <w:lang w:eastAsia="es-VE"/>
        </w:rPr>
        <w:t>.</w:t>
      </w:r>
    </w:p>
    <w:p w:rsidR="0037049D" w:rsidRDefault="00AB0B11" w:rsidP="009E4878">
      <w:pPr>
        <w:spacing w:before="120" w:after="120" w:line="360" w:lineRule="auto"/>
        <w:ind w:firstLine="480"/>
        <w:jc w:val="center"/>
        <w:rPr>
          <w:rFonts w:ascii="Times New Roman" w:eastAsia="Times New Roman" w:hAnsi="Times New Roman" w:cs="Times New Roman"/>
          <w:color w:val="12100D"/>
          <w:sz w:val="23"/>
          <w:szCs w:val="23"/>
          <w:lang w:eastAsia="es-VE"/>
        </w:rPr>
      </w:pPr>
      <w:r>
        <w:rPr>
          <w:rFonts w:ascii="Times New Roman" w:eastAsia="Times New Roman" w:hAnsi="Times New Roman" w:cs="Times New Roman"/>
          <w:noProof/>
          <w:color w:val="12100D"/>
          <w:sz w:val="23"/>
          <w:szCs w:val="23"/>
          <w:lang w:eastAsia="es-VE"/>
        </w:rPr>
        <w:drawing>
          <wp:inline distT="0" distB="0" distL="0" distR="0">
            <wp:extent cx="3188348" cy="2162175"/>
            <wp:effectExtent l="0" t="0" r="0" b="0"/>
            <wp:docPr id="13" name="Imagen 9" descr="C:\Users\luis\Desktop\arb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esktop\arbol.gif"/>
                    <pic:cNvPicPr>
                      <a:picLocks noChangeAspect="1" noChangeArrowheads="1"/>
                    </pic:cNvPicPr>
                  </pic:nvPicPr>
                  <pic:blipFill>
                    <a:blip r:embed="rId17" cstate="print">
                      <a:lum bright="-10000" contrast="10000"/>
                    </a:blip>
                    <a:srcRect/>
                    <a:stretch>
                      <a:fillRect/>
                    </a:stretch>
                  </pic:blipFill>
                  <pic:spPr bwMode="auto">
                    <a:xfrm>
                      <a:off x="0" y="0"/>
                      <a:ext cx="3188348" cy="2162175"/>
                    </a:xfrm>
                    <a:prstGeom prst="rect">
                      <a:avLst/>
                    </a:prstGeom>
                    <a:noFill/>
                    <a:ln w="9525">
                      <a:noFill/>
                      <a:miter lim="800000"/>
                      <a:headEnd/>
                      <a:tailEnd/>
                    </a:ln>
                  </pic:spPr>
                </pic:pic>
              </a:graphicData>
            </a:graphic>
          </wp:inline>
        </w:drawing>
      </w:r>
    </w:p>
    <w:p w:rsidR="008701B1" w:rsidRPr="008701B1" w:rsidRDefault="008701B1" w:rsidP="009E4878">
      <w:pPr>
        <w:numPr>
          <w:ilvl w:val="0"/>
          <w:numId w:val="20"/>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hijo:</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cualquiera de los nodos apuntados por uno de los nodos del árbol. </w:t>
      </w:r>
    </w:p>
    <w:p w:rsidR="008701B1" w:rsidRPr="008701B1" w:rsidRDefault="008701B1" w:rsidP="009E4878">
      <w:pPr>
        <w:numPr>
          <w:ilvl w:val="0"/>
          <w:numId w:val="20"/>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padre:</w:t>
      </w:r>
      <w:r w:rsidRPr="004739FB">
        <w:rPr>
          <w:rFonts w:ascii="Times New Roman" w:eastAsia="Times New Roman" w:hAnsi="Times New Roman" w:cs="Times New Roman"/>
          <w:color w:val="12100D"/>
          <w:sz w:val="23"/>
          <w:lang w:eastAsia="es-VE"/>
        </w:rPr>
        <w:t> </w:t>
      </w:r>
      <w:r w:rsidR="00546246" w:rsidRPr="004739FB">
        <w:rPr>
          <w:rFonts w:ascii="Times New Roman" w:eastAsia="Times New Roman" w:hAnsi="Times New Roman" w:cs="Times New Roman"/>
          <w:color w:val="12100D"/>
          <w:sz w:val="23"/>
          <w:szCs w:val="23"/>
          <w:lang w:eastAsia="es-VE"/>
        </w:rPr>
        <w:t>nodo que contiene un puntero a otro nodo</w:t>
      </w:r>
      <w:r w:rsidRPr="008701B1">
        <w:rPr>
          <w:rFonts w:ascii="Times New Roman" w:eastAsia="Times New Roman" w:hAnsi="Times New Roman" w:cs="Times New Roman"/>
          <w:color w:val="12100D"/>
          <w:sz w:val="23"/>
          <w:szCs w:val="23"/>
          <w:lang w:eastAsia="es-VE"/>
        </w:rPr>
        <w:t>.</w:t>
      </w:r>
    </w:p>
    <w:p w:rsidR="008701B1" w:rsidRPr="008701B1" w:rsidRDefault="008701B1" w:rsidP="009E4878">
      <w:pPr>
        <w:spacing w:before="120" w:after="120" w:line="360" w:lineRule="auto"/>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Los árboles con los que trabajaremos tienen otra característica importante: cada nodo sólo puede ser apuntado por otro nodo, es decir, cada nodo sólo tendrá un padre. Esto hace que estos árboles estén fuertemente jerarquizados, y es lo que en realidad les da la apariencia de árboles.</w:t>
      </w:r>
    </w:p>
    <w:p w:rsidR="008701B1" w:rsidRPr="008701B1" w:rsidRDefault="008701B1" w:rsidP="009E4878">
      <w:pPr>
        <w:spacing w:before="120" w:after="120" w:line="360" w:lineRule="auto"/>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En cuanto a la posición dentro del árbol:</w:t>
      </w:r>
    </w:p>
    <w:p w:rsidR="00F97F2F" w:rsidRPr="004739FB" w:rsidRDefault="008701B1" w:rsidP="009E4878">
      <w:pPr>
        <w:numPr>
          <w:ilvl w:val="0"/>
          <w:numId w:val="21"/>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raíz:</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nodo que no tiene padre. Este es el nodo que usaremos para referirnos al árbol. </w:t>
      </w:r>
    </w:p>
    <w:p w:rsidR="008701B1" w:rsidRPr="008701B1" w:rsidRDefault="008701B1" w:rsidP="009E4878">
      <w:pPr>
        <w:numPr>
          <w:ilvl w:val="0"/>
          <w:numId w:val="21"/>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hoja:</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nodo que no tiene hijos. </w:t>
      </w:r>
    </w:p>
    <w:p w:rsidR="00F97F2F" w:rsidRPr="004739FB" w:rsidRDefault="008701B1" w:rsidP="009E4878">
      <w:pPr>
        <w:numPr>
          <w:ilvl w:val="0"/>
          <w:numId w:val="21"/>
        </w:numPr>
        <w:spacing w:before="120" w:after="12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Nodo rama:</w:t>
      </w:r>
      <w:r w:rsidRPr="004739FB">
        <w:rPr>
          <w:rFonts w:ascii="Times New Roman" w:eastAsia="Times New Roman" w:hAnsi="Times New Roman" w:cs="Times New Roman"/>
          <w:color w:val="12100D"/>
          <w:sz w:val="23"/>
          <w:lang w:eastAsia="es-VE"/>
        </w:rPr>
        <w:t> </w:t>
      </w:r>
      <w:r w:rsidRPr="008701B1">
        <w:rPr>
          <w:rFonts w:ascii="Times New Roman" w:eastAsia="Times New Roman" w:hAnsi="Times New Roman" w:cs="Times New Roman"/>
          <w:color w:val="12100D"/>
          <w:sz w:val="23"/>
          <w:szCs w:val="23"/>
          <w:lang w:eastAsia="es-VE"/>
        </w:rPr>
        <w:t xml:space="preserve">aunque esta definición apenas la usaremos, estos son los nodos que no pertenecen a ninguna de las dos categorías anteriores. </w:t>
      </w:r>
    </w:p>
    <w:p w:rsidR="004739FB" w:rsidRPr="004739FB" w:rsidRDefault="004739FB" w:rsidP="009E4878">
      <w:pPr>
        <w:spacing w:after="0" w:line="360" w:lineRule="auto"/>
        <w:jc w:val="both"/>
        <w:rPr>
          <w:rFonts w:ascii="Times New Roman" w:eastAsia="Times New Roman" w:hAnsi="Times New Roman" w:cs="Times New Roman"/>
          <w:color w:val="12100D"/>
          <w:sz w:val="24"/>
          <w:szCs w:val="24"/>
          <w:lang w:eastAsia="es-VE"/>
        </w:rPr>
      </w:pPr>
      <w:r w:rsidRPr="004739FB">
        <w:rPr>
          <w:rFonts w:ascii="Times New Roman" w:eastAsia="Times New Roman" w:hAnsi="Times New Roman" w:cs="Times New Roman"/>
          <w:color w:val="12100D"/>
          <w:sz w:val="24"/>
          <w:szCs w:val="24"/>
          <w:lang w:eastAsia="es-VE"/>
        </w:rPr>
        <w:t>Se</w:t>
      </w:r>
      <w:r w:rsidR="008701B1" w:rsidRPr="008701B1">
        <w:rPr>
          <w:rFonts w:ascii="Times New Roman" w:eastAsia="Times New Roman" w:hAnsi="Times New Roman" w:cs="Times New Roman"/>
          <w:color w:val="12100D"/>
          <w:sz w:val="24"/>
          <w:szCs w:val="24"/>
          <w:lang w:eastAsia="es-VE"/>
        </w:rPr>
        <w:t xml:space="preserve"> llama</w:t>
      </w:r>
      <w:r w:rsidR="008701B1" w:rsidRPr="004739FB">
        <w:rPr>
          <w:rFonts w:ascii="Times New Roman" w:eastAsia="Times New Roman" w:hAnsi="Times New Roman" w:cs="Times New Roman"/>
          <w:color w:val="12100D"/>
          <w:sz w:val="24"/>
          <w:szCs w:val="24"/>
          <w:lang w:eastAsia="es-VE"/>
        </w:rPr>
        <w:t> </w:t>
      </w:r>
      <w:r w:rsidR="008701B1" w:rsidRPr="008701B1">
        <w:rPr>
          <w:rFonts w:ascii="Times New Roman" w:eastAsia="Times New Roman" w:hAnsi="Times New Roman" w:cs="Times New Roman"/>
          <w:bCs/>
          <w:color w:val="12100D"/>
          <w:sz w:val="24"/>
          <w:szCs w:val="24"/>
          <w:lang w:eastAsia="es-VE"/>
        </w:rPr>
        <w:t>árbol completo</w:t>
      </w:r>
      <w:r w:rsidRPr="004739FB">
        <w:rPr>
          <w:rFonts w:ascii="Times New Roman" w:eastAsia="Times New Roman" w:hAnsi="Times New Roman" w:cs="Times New Roman"/>
          <w:bCs/>
          <w:color w:val="12100D"/>
          <w:sz w:val="24"/>
          <w:szCs w:val="24"/>
          <w:lang w:eastAsia="es-VE"/>
        </w:rPr>
        <w:t xml:space="preserve"> </w:t>
      </w:r>
      <w:r w:rsidRPr="004739FB">
        <w:rPr>
          <w:rFonts w:ascii="Times New Roman" w:hAnsi="Times New Roman" w:cs="Times New Roman"/>
          <w:color w:val="000000"/>
          <w:sz w:val="24"/>
          <w:szCs w:val="24"/>
          <w:shd w:val="clear" w:color="auto" w:fill="FFFFFF"/>
        </w:rPr>
        <w:t>al de profundidad K que tiene todos los nodos posibles hasta el penúltimo nivel (profundidad K-1), y donde los elementos del último nivel están colocados de izquierda a derecha sin dejar huecos entre ellos.</w:t>
      </w:r>
    </w:p>
    <w:p w:rsidR="008701B1" w:rsidRPr="008701B1" w:rsidRDefault="008701B1" w:rsidP="009E4878">
      <w:pPr>
        <w:spacing w:before="120" w:after="120" w:line="360" w:lineRule="auto"/>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color w:val="12100D"/>
          <w:sz w:val="23"/>
          <w:szCs w:val="23"/>
          <w:lang w:eastAsia="es-VE"/>
        </w:rPr>
        <w:t>Existen otros conceptos que definen las características del árbol, en relación a su tamaño:</w:t>
      </w:r>
    </w:p>
    <w:p w:rsidR="0037049D" w:rsidRPr="009E4878" w:rsidRDefault="008701B1" w:rsidP="009E4878">
      <w:pPr>
        <w:numPr>
          <w:ilvl w:val="0"/>
          <w:numId w:val="22"/>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lastRenderedPageBreak/>
        <w:t>Orden</w:t>
      </w:r>
      <w:r w:rsidRPr="008701B1">
        <w:rPr>
          <w:rFonts w:ascii="Times New Roman" w:eastAsia="Times New Roman" w:hAnsi="Times New Roman" w:cs="Times New Roman"/>
          <w:color w:val="12100D"/>
          <w:sz w:val="23"/>
          <w:szCs w:val="23"/>
          <w:lang w:eastAsia="es-VE"/>
        </w:rPr>
        <w:t xml:space="preserve">: es el número potencial de hijos que puede tener cada elemento de árbol. De este modo, diremos que un árbol en el que cada nodo puede apuntar a otros dos </w:t>
      </w:r>
      <w:r w:rsidRPr="00A21EBE">
        <w:rPr>
          <w:rFonts w:ascii="Times New Roman" w:eastAsia="Times New Roman" w:hAnsi="Times New Roman" w:cs="Times New Roman"/>
          <w:color w:val="12100D"/>
          <w:sz w:val="23"/>
          <w:szCs w:val="23"/>
          <w:lang w:eastAsia="es-VE"/>
        </w:rPr>
        <w:t>es de</w:t>
      </w:r>
      <w:r w:rsidRPr="00A21EBE">
        <w:rPr>
          <w:rFonts w:ascii="Times New Roman" w:eastAsia="Times New Roman" w:hAnsi="Times New Roman" w:cs="Times New Roman"/>
          <w:color w:val="12100D"/>
          <w:sz w:val="23"/>
          <w:lang w:eastAsia="es-VE"/>
        </w:rPr>
        <w:t> </w:t>
      </w:r>
      <w:r w:rsidRPr="00A21EBE">
        <w:rPr>
          <w:rFonts w:ascii="Times New Roman" w:eastAsia="Times New Roman" w:hAnsi="Times New Roman" w:cs="Times New Roman"/>
          <w:iCs/>
          <w:color w:val="12100D"/>
          <w:sz w:val="23"/>
          <w:szCs w:val="23"/>
          <w:lang w:eastAsia="es-VE"/>
        </w:rPr>
        <w:t>orden dos</w:t>
      </w:r>
      <w:r w:rsidRPr="00A21EBE">
        <w:rPr>
          <w:rFonts w:ascii="Times New Roman" w:eastAsia="Times New Roman" w:hAnsi="Times New Roman" w:cs="Times New Roman"/>
          <w:color w:val="12100D"/>
          <w:sz w:val="23"/>
          <w:szCs w:val="23"/>
          <w:lang w:eastAsia="es-VE"/>
        </w:rPr>
        <w:t>, si puede apuntar a tres será de</w:t>
      </w:r>
      <w:r w:rsidRPr="00A21EBE">
        <w:rPr>
          <w:rFonts w:ascii="Times New Roman" w:eastAsia="Times New Roman" w:hAnsi="Times New Roman" w:cs="Times New Roman"/>
          <w:color w:val="12100D"/>
          <w:sz w:val="23"/>
          <w:lang w:eastAsia="es-VE"/>
        </w:rPr>
        <w:t> </w:t>
      </w:r>
      <w:r w:rsidRPr="00A21EBE">
        <w:rPr>
          <w:rFonts w:ascii="Times New Roman" w:eastAsia="Times New Roman" w:hAnsi="Times New Roman" w:cs="Times New Roman"/>
          <w:iCs/>
          <w:color w:val="12100D"/>
          <w:sz w:val="23"/>
          <w:szCs w:val="23"/>
          <w:lang w:eastAsia="es-VE"/>
        </w:rPr>
        <w:t>orden tres</w:t>
      </w:r>
      <w:r w:rsidRPr="00A21EBE">
        <w:rPr>
          <w:rFonts w:ascii="Times New Roman" w:eastAsia="Times New Roman" w:hAnsi="Times New Roman" w:cs="Times New Roman"/>
          <w:color w:val="12100D"/>
          <w:sz w:val="23"/>
          <w:szCs w:val="23"/>
          <w:lang w:eastAsia="es-VE"/>
        </w:rPr>
        <w:t>, etc.</w:t>
      </w:r>
    </w:p>
    <w:p w:rsidR="008701B1" w:rsidRPr="008701B1" w:rsidRDefault="008701B1" w:rsidP="009E4878">
      <w:pPr>
        <w:numPr>
          <w:ilvl w:val="0"/>
          <w:numId w:val="22"/>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Grado</w:t>
      </w:r>
      <w:r w:rsidRPr="008701B1">
        <w:rPr>
          <w:rFonts w:ascii="Times New Roman" w:eastAsia="Times New Roman" w:hAnsi="Times New Roman" w:cs="Times New Roman"/>
          <w:color w:val="12100D"/>
          <w:sz w:val="23"/>
          <w:szCs w:val="23"/>
          <w:lang w:eastAsia="es-VE"/>
        </w:rPr>
        <w:t>: el número de hijos que tiene el elemento con más hijos dentro del árbol. En el árbol del ejemplo, el grado es tres, ya que tanto 'A' como 'D' tienen tres hijos, y no existen elementos con más de tres hijos.</w:t>
      </w:r>
    </w:p>
    <w:p w:rsidR="008701B1" w:rsidRPr="008701B1" w:rsidRDefault="008701B1" w:rsidP="009E4878">
      <w:pPr>
        <w:numPr>
          <w:ilvl w:val="0"/>
          <w:numId w:val="22"/>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Nivel</w:t>
      </w:r>
      <w:r w:rsidRPr="008701B1">
        <w:rPr>
          <w:rFonts w:ascii="Times New Roman" w:eastAsia="Times New Roman" w:hAnsi="Times New Roman" w:cs="Times New Roman"/>
          <w:color w:val="12100D"/>
          <w:sz w:val="23"/>
          <w:szCs w:val="23"/>
          <w:lang w:eastAsia="es-VE"/>
        </w:rPr>
        <w:t>: se define para cada elemento del árbol como la distancia a la raíz, medida en nodos. El nivel de la raíz es cero y el de sus hijos uno. Así sucesivamente. En el ejemplo, el nodo 'D' tiene nivel 1, el nodo 'G' tiene nivel 2, y el nodo 'N', nivel 3.</w:t>
      </w:r>
    </w:p>
    <w:p w:rsidR="008701B1" w:rsidRDefault="008701B1" w:rsidP="009E4878">
      <w:pPr>
        <w:numPr>
          <w:ilvl w:val="0"/>
          <w:numId w:val="22"/>
        </w:numPr>
        <w:spacing w:after="0" w:line="360" w:lineRule="auto"/>
        <w:ind w:left="480" w:right="720"/>
        <w:jc w:val="both"/>
        <w:rPr>
          <w:rFonts w:ascii="Times New Roman" w:eastAsia="Times New Roman" w:hAnsi="Times New Roman" w:cs="Times New Roman"/>
          <w:color w:val="12100D"/>
          <w:sz w:val="23"/>
          <w:szCs w:val="23"/>
          <w:lang w:eastAsia="es-VE"/>
        </w:rPr>
      </w:pPr>
      <w:r w:rsidRPr="008701B1">
        <w:rPr>
          <w:rFonts w:ascii="Times New Roman" w:eastAsia="Times New Roman" w:hAnsi="Times New Roman" w:cs="Times New Roman"/>
          <w:b/>
          <w:bCs/>
          <w:color w:val="12100D"/>
          <w:sz w:val="23"/>
          <w:szCs w:val="23"/>
          <w:lang w:eastAsia="es-VE"/>
        </w:rPr>
        <w:t>Altura</w:t>
      </w:r>
      <w:r w:rsidRPr="008701B1">
        <w:rPr>
          <w:rFonts w:ascii="Times New Roman" w:eastAsia="Times New Roman" w:hAnsi="Times New Roman" w:cs="Times New Roman"/>
          <w:color w:val="12100D"/>
          <w:sz w:val="23"/>
          <w:szCs w:val="23"/>
          <w:lang w:eastAsia="es-VE"/>
        </w:rPr>
        <w:t>: la altura de un árbol se define como el nivel del nodo de mayor nivel. Como cada nodo de un árbol puede considerarse a su vez como la raíz de un árbol, también podemos hablar de altura de ramas. El árbol del ejemplo tiene altura 3, la rama 'B' tiene altura 2, la rama 'G' tiene altura 1, la 'H' cero, etc.</w:t>
      </w:r>
    </w:p>
    <w:p w:rsidR="006054BA" w:rsidRPr="006054BA" w:rsidRDefault="006054BA" w:rsidP="00617D12">
      <w:pPr>
        <w:pStyle w:val="NormalWeb"/>
        <w:spacing w:before="120" w:beforeAutospacing="0" w:after="120" w:afterAutospacing="0"/>
        <w:ind w:left="360" w:firstLine="348"/>
        <w:jc w:val="both"/>
        <w:rPr>
          <w:color w:val="12100D"/>
        </w:rPr>
      </w:pPr>
      <w:r w:rsidRPr="006054BA">
        <w:rPr>
          <w:color w:val="12100D"/>
        </w:rPr>
        <w:t>Hay tres formas de recorrer un árbol completo, y las tres se suelen implementar mediante recursividad. En los tres casos se sigue siempre a partir de cada nodo todas las ramas una por una.</w:t>
      </w:r>
    </w:p>
    <w:p w:rsidR="006054BA" w:rsidRPr="006054BA" w:rsidRDefault="006054BA" w:rsidP="006054BA">
      <w:pPr>
        <w:pStyle w:val="NormalWeb"/>
        <w:spacing w:before="120" w:beforeAutospacing="0" w:after="120" w:afterAutospacing="0"/>
        <w:ind w:left="360"/>
        <w:jc w:val="both"/>
        <w:rPr>
          <w:color w:val="12100D"/>
        </w:rPr>
      </w:pPr>
      <w:r w:rsidRPr="006054BA">
        <w:rPr>
          <w:color w:val="12100D"/>
        </w:rPr>
        <w:t>Supongamos que tenemos un árbol de orden tres, y queremos recorrerlo por completo.</w:t>
      </w:r>
    </w:p>
    <w:p w:rsidR="006054BA" w:rsidRPr="006054BA" w:rsidRDefault="006054BA" w:rsidP="006054BA">
      <w:pPr>
        <w:ind w:left="360"/>
        <w:jc w:val="both"/>
        <w:rPr>
          <w:rFonts w:ascii="Times New Roman" w:hAnsi="Times New Roman" w:cs="Times New Roman"/>
          <w:color w:val="000000" w:themeColor="text1"/>
          <w:sz w:val="24"/>
          <w:szCs w:val="24"/>
          <w:shd w:val="clear" w:color="auto" w:fill="FFFFFF"/>
        </w:rPr>
      </w:pPr>
    </w:p>
    <w:p w:rsidR="006054BA" w:rsidRPr="006054BA" w:rsidRDefault="006054BA" w:rsidP="006054BA">
      <w:pPr>
        <w:ind w:left="360"/>
        <w:jc w:val="both"/>
        <w:rPr>
          <w:rFonts w:ascii="Times New Roman" w:hAnsi="Times New Roman" w:cs="Times New Roman"/>
          <w:b/>
          <w:color w:val="000000" w:themeColor="text1"/>
          <w:sz w:val="24"/>
          <w:szCs w:val="24"/>
          <w:shd w:val="clear" w:color="auto" w:fill="FFFFFF"/>
        </w:rPr>
      </w:pPr>
      <w:r w:rsidRPr="006054BA">
        <w:rPr>
          <w:rFonts w:ascii="Times New Roman" w:hAnsi="Times New Roman" w:cs="Times New Roman"/>
          <w:b/>
          <w:color w:val="000000" w:themeColor="text1"/>
          <w:sz w:val="24"/>
          <w:szCs w:val="24"/>
        </w:rPr>
        <w:t>Pre-orden</w:t>
      </w:r>
    </w:p>
    <w:p w:rsidR="006054BA" w:rsidRPr="006054BA" w:rsidRDefault="006054BA" w:rsidP="006054BA">
      <w:pPr>
        <w:pStyle w:val="NormalWeb"/>
        <w:spacing w:before="120" w:beforeAutospacing="0" w:after="120" w:afterAutospacing="0"/>
        <w:ind w:left="360"/>
        <w:jc w:val="both"/>
        <w:rPr>
          <w:color w:val="12100D"/>
        </w:rPr>
      </w:pPr>
      <w:r w:rsidRPr="006054BA">
        <w:rPr>
          <w:color w:val="12100D"/>
        </w:rPr>
        <w:t>En este tipo de recorrido, el valor del nodo se procesa antes de recorrer las ramas:</w:t>
      </w:r>
    </w:p>
    <w:p w:rsidR="006054BA" w:rsidRPr="00C12034" w:rsidRDefault="00C12034"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lang w:val="en-US"/>
        </w:rPr>
      </w:pPr>
      <m:oMathPara>
        <m:oMathParaPr>
          <m:jc m:val="left"/>
        </m:oMathParaPr>
        <m:oMath>
          <m:r>
            <w:rPr>
              <w:rFonts w:ascii="Cambria Math" w:hAnsi="Cambria Math" w:cs="Times New Roman"/>
              <w:color w:val="12100D"/>
              <w:sz w:val="24"/>
              <w:szCs w:val="24"/>
              <w:lang w:val="en-US"/>
            </w:rPr>
            <m:t>void PreOrden(Arbol a) \{</m:t>
          </m:r>
        </m:oMath>
      </m:oMathPara>
    </w:p>
    <w:p w:rsidR="006054BA" w:rsidRPr="00C12034" w:rsidRDefault="00C12034"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lang w:val="en-US"/>
        </w:rPr>
      </w:pPr>
      <m:oMathPara>
        <m:oMathParaPr>
          <m:jc m:val="left"/>
        </m:oMathParaPr>
        <m:oMath>
          <m:r>
            <w:rPr>
              <w:rFonts w:ascii="Cambria Math" w:hAnsi="Cambria Math" w:cs="Times New Roman"/>
              <w:color w:val="12100D"/>
              <w:sz w:val="24"/>
              <w:szCs w:val="24"/>
              <w:lang w:val="en-US"/>
            </w:rPr>
            <m:t xml:space="preserve">   if(a == NULL) return;</m:t>
          </m:r>
        </m:oMath>
      </m:oMathPara>
    </w:p>
    <w:p w:rsidR="006054BA" w:rsidRPr="00C12034" w:rsidRDefault="00C12034"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lang w:val="en-US"/>
            </w:rPr>
            <m:t xml:space="preserve">   </m:t>
          </m:r>
          <m:r>
            <w:rPr>
              <w:rFonts w:ascii="Cambria Math" w:hAnsi="Cambria Math" w:cs="Times New Roman"/>
              <w:color w:val="12100D"/>
              <w:sz w:val="24"/>
              <w:szCs w:val="24"/>
            </w:rPr>
            <m:t>Procesar(dato);</m:t>
          </m:r>
        </m:oMath>
      </m:oMathPara>
    </w:p>
    <w:p w:rsidR="006054BA" w:rsidRPr="00C12034" w:rsidRDefault="00C12034"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RecorrerArbol(a-&gt;rama[0]);</m:t>
          </m:r>
        </m:oMath>
      </m:oMathPara>
    </w:p>
    <w:p w:rsidR="006054BA" w:rsidRPr="00C12034" w:rsidRDefault="00C12034"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RecorrerArbol(a-&gt;rama[1]);</m:t>
          </m:r>
        </m:oMath>
      </m:oMathPara>
    </w:p>
    <w:p w:rsidR="006054BA" w:rsidRPr="00C12034" w:rsidRDefault="00C12034"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RecorrerArbol(a-&gt;rama[2]);</m:t>
          </m:r>
        </m:oMath>
      </m:oMathPara>
    </w:p>
    <w:p w:rsidR="006054BA" w:rsidRPr="00C12034" w:rsidRDefault="00C12034"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m:t>
          </m:r>
        </m:oMath>
      </m:oMathPara>
    </w:p>
    <w:p w:rsidR="006054BA" w:rsidRPr="006054BA" w:rsidRDefault="006054BA" w:rsidP="006054BA">
      <w:pPr>
        <w:pStyle w:val="NormalWeb"/>
        <w:spacing w:before="120" w:beforeAutospacing="0" w:after="120" w:afterAutospacing="0"/>
        <w:ind w:left="360"/>
        <w:jc w:val="both"/>
        <w:rPr>
          <w:color w:val="12100D"/>
        </w:rPr>
      </w:pPr>
      <w:r w:rsidRPr="006054BA">
        <w:rPr>
          <w:color w:val="12100D"/>
        </w:rPr>
        <w:t>Si seguimos el árbol del ejemplo en pre-orden, y el proceso de los datos es sencillamente mostrarlos por pantalla, obtendremos algo así:</w:t>
      </w:r>
    </w:p>
    <w:p w:rsidR="006054BA" w:rsidRPr="006054BA" w:rsidRDefault="006054BA" w:rsidP="006054BA">
      <w:pPr>
        <w:pStyle w:val="HTMLconformatoprevio"/>
        <w:ind w:left="360"/>
        <w:rPr>
          <w:rFonts w:ascii="Times New Roman" w:hAnsi="Times New Roman" w:cs="Times New Roman"/>
          <w:color w:val="12100D"/>
          <w:sz w:val="24"/>
          <w:szCs w:val="24"/>
        </w:rPr>
      </w:pPr>
      <w:r w:rsidRPr="006054BA">
        <w:rPr>
          <w:rFonts w:ascii="Times New Roman" w:hAnsi="Times New Roman" w:cs="Times New Roman"/>
          <w:color w:val="12100D"/>
          <w:sz w:val="24"/>
          <w:szCs w:val="24"/>
        </w:rPr>
        <w:t>A B E K F C G L M D H I J N O</w:t>
      </w:r>
    </w:p>
    <w:p w:rsidR="006054BA" w:rsidRPr="006054BA" w:rsidRDefault="006054BA" w:rsidP="006054BA">
      <w:pPr>
        <w:ind w:left="360"/>
        <w:jc w:val="both"/>
        <w:rPr>
          <w:rFonts w:ascii="Times New Roman" w:hAnsi="Times New Roman" w:cs="Times New Roman"/>
          <w:color w:val="000000" w:themeColor="text1"/>
          <w:sz w:val="24"/>
          <w:szCs w:val="24"/>
          <w:shd w:val="clear" w:color="auto" w:fill="FFFFFF"/>
        </w:rPr>
      </w:pPr>
    </w:p>
    <w:p w:rsidR="006054BA" w:rsidRPr="006054BA" w:rsidRDefault="006054BA" w:rsidP="006054BA">
      <w:pPr>
        <w:ind w:left="360"/>
        <w:jc w:val="both"/>
        <w:rPr>
          <w:rFonts w:ascii="Times New Roman" w:hAnsi="Times New Roman" w:cs="Times New Roman"/>
          <w:b/>
          <w:color w:val="000000" w:themeColor="text1"/>
          <w:sz w:val="24"/>
          <w:szCs w:val="24"/>
          <w:shd w:val="clear" w:color="auto" w:fill="FFFFFF"/>
        </w:rPr>
      </w:pPr>
      <w:r w:rsidRPr="006054BA">
        <w:rPr>
          <w:rFonts w:ascii="Times New Roman" w:hAnsi="Times New Roman" w:cs="Times New Roman"/>
          <w:b/>
          <w:color w:val="000000" w:themeColor="text1"/>
          <w:sz w:val="24"/>
          <w:szCs w:val="24"/>
          <w:shd w:val="clear" w:color="auto" w:fill="FFFFFF"/>
        </w:rPr>
        <w:t xml:space="preserve">INORDEN </w:t>
      </w:r>
    </w:p>
    <w:p w:rsidR="006054BA" w:rsidRPr="006054BA" w:rsidRDefault="006054BA" w:rsidP="006054BA">
      <w:pPr>
        <w:pStyle w:val="NormalWeb"/>
        <w:spacing w:before="120" w:beforeAutospacing="0" w:after="120" w:afterAutospacing="0"/>
        <w:ind w:left="360"/>
        <w:jc w:val="both"/>
        <w:rPr>
          <w:color w:val="12100D"/>
        </w:rPr>
      </w:pPr>
      <w:r w:rsidRPr="006054BA">
        <w:rPr>
          <w:color w:val="12100D"/>
        </w:rPr>
        <w:lastRenderedPageBreak/>
        <w:t>En este tipo de recorrido, el valor del nodo se procesa después de recorrer la primera rama y antes de recorrer la última. Esto tiene más sentido en el caso de árboles binarios, y también cuando existen ORDEN-1 datos, en cuyo caso procesaremos cada dato entre el recorrido de cada dos ramas (este es el caso de los árboles-b):</w:t>
      </w:r>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lang w:val="en-US"/>
        </w:rPr>
      </w:pPr>
      <m:oMathPara>
        <m:oMathParaPr>
          <m:jc m:val="left"/>
        </m:oMathParaPr>
        <m:oMath>
          <m:r>
            <w:rPr>
              <w:rFonts w:ascii="Cambria Math" w:hAnsi="Cambria Math" w:cs="Times New Roman"/>
              <w:color w:val="12100D"/>
              <w:sz w:val="24"/>
              <w:szCs w:val="24"/>
              <w:lang w:val="en-US"/>
            </w:rPr>
            <m:t>void InOrden(Arbol a) \{</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lang w:val="en-US"/>
        </w:rPr>
      </w:pPr>
      <m:oMathPara>
        <m:oMathParaPr>
          <m:jc m:val="left"/>
        </m:oMathParaPr>
        <m:oMath>
          <m:r>
            <w:rPr>
              <w:rFonts w:ascii="Cambria Math" w:hAnsi="Cambria Math" w:cs="Times New Roman"/>
              <w:color w:val="12100D"/>
              <w:sz w:val="24"/>
              <w:szCs w:val="24"/>
              <w:lang w:val="en-US"/>
            </w:rPr>
            <m:t xml:space="preserve">   if(a == NULL) return;</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lang w:val="en-US"/>
            </w:rPr>
            <m:t xml:space="preserve">   </m:t>
          </m:r>
          <m:r>
            <w:rPr>
              <w:rFonts w:ascii="Cambria Math" w:hAnsi="Cambria Math" w:cs="Times New Roman"/>
              <w:color w:val="12100D"/>
              <w:sz w:val="24"/>
              <w:szCs w:val="24"/>
            </w:rPr>
            <m:t>RecorrerArbol(a-&gt;rama[0]);</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Procesar(dato);</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RecorrerArbol(a-&gt;rama[1]);</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RecorrerArbol(a-&gt;rama[2]);</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m:t>
          </m:r>
        </m:oMath>
      </m:oMathPara>
    </w:p>
    <w:p w:rsidR="006054BA" w:rsidRPr="006054BA" w:rsidRDefault="006054BA" w:rsidP="006054BA">
      <w:pPr>
        <w:pStyle w:val="NormalWeb"/>
        <w:spacing w:before="120" w:beforeAutospacing="0" w:after="120" w:afterAutospacing="0"/>
        <w:ind w:left="360"/>
        <w:jc w:val="both"/>
        <w:rPr>
          <w:color w:val="12100D"/>
        </w:rPr>
      </w:pPr>
      <w:r w:rsidRPr="006054BA">
        <w:rPr>
          <w:color w:val="12100D"/>
        </w:rPr>
        <w:t>Si seguimos el árbol del ejemplo en in-orden, y el proceso de los datos es sencillamente mostrarlos por pantalla, obtendremos algo así:</w:t>
      </w:r>
    </w:p>
    <w:p w:rsidR="006054BA" w:rsidRPr="006054BA" w:rsidRDefault="006054BA" w:rsidP="006054BA">
      <w:pPr>
        <w:pStyle w:val="HTMLconformatoprevio"/>
        <w:ind w:left="360"/>
        <w:rPr>
          <w:rFonts w:ascii="Times New Roman" w:hAnsi="Times New Roman" w:cs="Times New Roman"/>
          <w:color w:val="12100D"/>
          <w:sz w:val="24"/>
          <w:szCs w:val="24"/>
        </w:rPr>
      </w:pPr>
      <w:r w:rsidRPr="006054BA">
        <w:rPr>
          <w:rFonts w:ascii="Times New Roman" w:hAnsi="Times New Roman" w:cs="Times New Roman"/>
          <w:color w:val="12100D"/>
          <w:sz w:val="24"/>
          <w:szCs w:val="24"/>
        </w:rPr>
        <w:t>K E B F A L G M C H D I N J O</w:t>
      </w:r>
    </w:p>
    <w:p w:rsidR="006054BA" w:rsidRPr="006054BA" w:rsidRDefault="006054BA" w:rsidP="006054BA">
      <w:pPr>
        <w:ind w:left="360"/>
        <w:jc w:val="both"/>
        <w:rPr>
          <w:rFonts w:ascii="Times New Roman" w:hAnsi="Times New Roman" w:cs="Times New Roman"/>
          <w:color w:val="000000" w:themeColor="text1"/>
          <w:sz w:val="24"/>
          <w:szCs w:val="24"/>
          <w:shd w:val="clear" w:color="auto" w:fill="FFFFFF"/>
        </w:rPr>
      </w:pPr>
    </w:p>
    <w:p w:rsidR="006054BA" w:rsidRPr="00A509FB" w:rsidRDefault="006054BA" w:rsidP="00A509FB">
      <w:pPr>
        <w:ind w:left="284"/>
        <w:rPr>
          <w:rFonts w:ascii="Times New Roman" w:hAnsi="Times New Roman" w:cs="Times New Roman"/>
          <w:b/>
          <w:sz w:val="24"/>
          <w:szCs w:val="24"/>
        </w:rPr>
      </w:pPr>
      <w:r w:rsidRPr="00A509FB">
        <w:rPr>
          <w:rFonts w:ascii="Times New Roman" w:hAnsi="Times New Roman" w:cs="Times New Roman"/>
          <w:b/>
          <w:sz w:val="24"/>
          <w:szCs w:val="24"/>
        </w:rPr>
        <w:t>Post-orden</w:t>
      </w:r>
    </w:p>
    <w:p w:rsidR="006054BA" w:rsidRPr="006054BA" w:rsidRDefault="006054BA" w:rsidP="006054BA">
      <w:pPr>
        <w:pStyle w:val="NormalWeb"/>
        <w:spacing w:before="120" w:beforeAutospacing="0" w:after="120" w:afterAutospacing="0"/>
        <w:ind w:left="360"/>
        <w:jc w:val="both"/>
        <w:rPr>
          <w:color w:val="12100D"/>
        </w:rPr>
      </w:pPr>
      <w:r w:rsidRPr="006054BA">
        <w:rPr>
          <w:color w:val="12100D"/>
        </w:rPr>
        <w:t>En este tipo de recorrido, el valor del nodo se procesa después de recorrer todas las ramas:</w:t>
      </w:r>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lang w:val="en-US"/>
        </w:rPr>
      </w:pPr>
      <m:oMathPara>
        <m:oMathParaPr>
          <m:jc m:val="left"/>
        </m:oMathParaPr>
        <m:oMath>
          <m:r>
            <w:rPr>
              <w:rFonts w:ascii="Cambria Math" w:hAnsi="Cambria Math" w:cs="Times New Roman"/>
              <w:color w:val="12100D"/>
              <w:sz w:val="24"/>
              <w:szCs w:val="24"/>
              <w:lang w:val="en-US"/>
            </w:rPr>
            <m:t>void PostOrden(Arbol a) \</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if(a == NULL) return;</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RecorrerArbol(a-&gt;rama[0]);</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RecorrerArbol(a-&gt;rama[1]);</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RecorrerArbol(a-&gt;rama[2]);</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 xml:space="preserve">   Procesar(dato);</m:t>
          </m:r>
        </m:oMath>
      </m:oMathPara>
    </w:p>
    <w:p w:rsidR="006054BA" w:rsidRPr="008B07B1" w:rsidRDefault="008B07B1" w:rsidP="006054BA">
      <w:pPr>
        <w:pStyle w:val="HTMLconformatoprevio"/>
        <w:pBdr>
          <w:top w:val="single" w:sz="12" w:space="8" w:color="0000FF"/>
          <w:left w:val="single" w:sz="12" w:space="8" w:color="0000FF"/>
          <w:bottom w:val="single" w:sz="12" w:space="8" w:color="0000FF"/>
          <w:right w:val="single" w:sz="12" w:space="8" w:color="0000FF"/>
        </w:pBdr>
        <w:shd w:val="clear" w:color="auto" w:fill="E3E3E3"/>
        <w:spacing w:after="75"/>
        <w:ind w:left="360"/>
        <w:rPr>
          <w:oMath/>
          <w:rFonts w:ascii="Cambria Math" w:hAnsi="Cambria Math" w:cs="Times New Roman"/>
          <w:color w:val="12100D"/>
          <w:sz w:val="24"/>
          <w:szCs w:val="24"/>
        </w:rPr>
      </w:pPr>
      <m:oMathPara>
        <m:oMathParaPr>
          <m:jc m:val="left"/>
        </m:oMathParaPr>
        <m:oMath>
          <m:r>
            <w:rPr>
              <w:rFonts w:ascii="Cambria Math" w:hAnsi="Cambria Math" w:cs="Times New Roman"/>
              <w:color w:val="12100D"/>
              <w:sz w:val="24"/>
              <w:szCs w:val="24"/>
            </w:rPr>
            <m:t>}</m:t>
          </m:r>
        </m:oMath>
      </m:oMathPara>
    </w:p>
    <w:p w:rsidR="006054BA" w:rsidRPr="006054BA" w:rsidRDefault="006054BA" w:rsidP="006054BA">
      <w:pPr>
        <w:pStyle w:val="NormalWeb"/>
        <w:spacing w:before="120" w:beforeAutospacing="0" w:after="120" w:afterAutospacing="0"/>
        <w:ind w:left="360"/>
        <w:jc w:val="both"/>
        <w:rPr>
          <w:color w:val="12100D"/>
        </w:rPr>
      </w:pPr>
      <w:r w:rsidRPr="006054BA">
        <w:rPr>
          <w:color w:val="12100D"/>
        </w:rPr>
        <w:t>Si seguimos el árbol del ejemplo en post-orden, y el proceso de los datos es sencillamente mostrarlos por pantalla, obtendremos algo así:</w:t>
      </w:r>
    </w:p>
    <w:p w:rsidR="006054BA" w:rsidRPr="006054BA" w:rsidRDefault="006054BA" w:rsidP="006054BA">
      <w:pPr>
        <w:pStyle w:val="HTMLconformatoprevio"/>
        <w:ind w:left="360"/>
        <w:rPr>
          <w:rFonts w:ascii="Times New Roman" w:hAnsi="Times New Roman" w:cs="Times New Roman"/>
          <w:color w:val="12100D"/>
          <w:sz w:val="24"/>
          <w:szCs w:val="24"/>
        </w:rPr>
      </w:pPr>
      <w:r w:rsidRPr="006054BA">
        <w:rPr>
          <w:rFonts w:ascii="Times New Roman" w:hAnsi="Times New Roman" w:cs="Times New Roman"/>
          <w:color w:val="12100D"/>
          <w:sz w:val="24"/>
          <w:szCs w:val="24"/>
        </w:rPr>
        <w:t>K E F B L M G C H I N O J D A</w:t>
      </w:r>
    </w:p>
    <w:p w:rsidR="006054BA" w:rsidRPr="008701B1" w:rsidRDefault="006054BA" w:rsidP="006054BA">
      <w:pPr>
        <w:spacing w:after="0" w:line="360" w:lineRule="auto"/>
        <w:ind w:left="480" w:right="720"/>
        <w:jc w:val="both"/>
        <w:rPr>
          <w:rFonts w:ascii="Times New Roman" w:eastAsia="Times New Roman" w:hAnsi="Times New Roman" w:cs="Times New Roman"/>
          <w:color w:val="12100D"/>
          <w:sz w:val="23"/>
          <w:szCs w:val="23"/>
          <w:lang w:eastAsia="es-VE"/>
        </w:rPr>
      </w:pPr>
    </w:p>
    <w:p w:rsidR="00F04382" w:rsidRPr="009E4878" w:rsidRDefault="005D41D8" w:rsidP="009E4878">
      <w:pPr>
        <w:pStyle w:val="Ttulo2"/>
        <w:spacing w:line="360" w:lineRule="auto"/>
        <w:jc w:val="both"/>
        <w:rPr>
          <w:szCs w:val="29"/>
        </w:rPr>
      </w:pPr>
      <w:bookmarkStart w:id="2" w:name="_Toc335941350"/>
      <w:r w:rsidRPr="009E4878">
        <w:rPr>
          <w:rStyle w:val="editsection"/>
          <w:szCs w:val="24"/>
        </w:rPr>
        <w:t>2.-</w:t>
      </w:r>
      <w:r w:rsidR="00F04382" w:rsidRPr="009E4878">
        <w:rPr>
          <w:rStyle w:val="mw-headline"/>
          <w:szCs w:val="29"/>
        </w:rPr>
        <w:t>Tipos de árboles</w:t>
      </w:r>
      <w:r w:rsidR="00F15E03" w:rsidRPr="009E4878">
        <w:rPr>
          <w:rStyle w:val="mw-headline"/>
          <w:szCs w:val="24"/>
        </w:rPr>
        <w:t>:</w:t>
      </w:r>
      <w:bookmarkEnd w:id="2"/>
    </w:p>
    <w:p w:rsidR="009E4878" w:rsidRPr="009E4878" w:rsidRDefault="009E4878" w:rsidP="009E4878">
      <w:pPr>
        <w:pStyle w:val="Prrafodelista"/>
        <w:numPr>
          <w:ilvl w:val="0"/>
          <w:numId w:val="6"/>
        </w:numPr>
        <w:spacing w:before="100" w:beforeAutospacing="1" w:after="24" w:line="360" w:lineRule="auto"/>
        <w:contextualSpacing w:val="0"/>
        <w:jc w:val="both"/>
        <w:rPr>
          <w:b/>
          <w:vanish/>
        </w:rPr>
      </w:pPr>
    </w:p>
    <w:p w:rsidR="009E4878" w:rsidRPr="009E4878" w:rsidRDefault="009E4878" w:rsidP="009E4878">
      <w:pPr>
        <w:pStyle w:val="Prrafodelista"/>
        <w:numPr>
          <w:ilvl w:val="0"/>
          <w:numId w:val="6"/>
        </w:numPr>
        <w:spacing w:before="100" w:beforeAutospacing="1" w:after="24" w:line="360" w:lineRule="auto"/>
        <w:contextualSpacing w:val="0"/>
        <w:jc w:val="both"/>
        <w:rPr>
          <w:b/>
          <w:vanish/>
        </w:rPr>
      </w:pPr>
    </w:p>
    <w:p w:rsidR="00F04382" w:rsidRPr="009E4878" w:rsidRDefault="001E11F6" w:rsidP="009E4878">
      <w:pPr>
        <w:numPr>
          <w:ilvl w:val="1"/>
          <w:numId w:val="6"/>
        </w:numPr>
        <w:spacing w:before="100" w:beforeAutospacing="1" w:after="24" w:line="360" w:lineRule="auto"/>
        <w:jc w:val="both"/>
        <w:rPr>
          <w:rFonts w:ascii="Times New Roman" w:hAnsi="Times New Roman" w:cs="Times New Roman"/>
          <w:b/>
          <w:sz w:val="24"/>
          <w:szCs w:val="24"/>
          <w:lang w:val="es-ES"/>
        </w:rPr>
      </w:pPr>
      <w:hyperlink r:id="rId18" w:tooltip="Árbol binario" w:history="1">
        <w:r w:rsidR="00F04382" w:rsidRPr="009E4878">
          <w:rPr>
            <w:rStyle w:val="Hipervnculo"/>
            <w:rFonts w:ascii="Times New Roman" w:hAnsi="Times New Roman" w:cs="Times New Roman"/>
            <w:b/>
            <w:color w:val="auto"/>
            <w:sz w:val="24"/>
            <w:szCs w:val="24"/>
            <w:u w:val="none"/>
            <w:lang w:val="es-ES"/>
          </w:rPr>
          <w:t>Árboles Binarios</w:t>
        </w:r>
      </w:hyperlink>
      <w:r w:rsidR="00F15E03" w:rsidRPr="009E4878">
        <w:rPr>
          <w:rFonts w:ascii="Times New Roman" w:hAnsi="Times New Roman" w:cs="Times New Roman"/>
          <w:b/>
          <w:sz w:val="24"/>
          <w:szCs w:val="24"/>
          <w:lang w:val="es-ES"/>
        </w:rPr>
        <w:t>:</w:t>
      </w:r>
    </w:p>
    <w:p w:rsidR="00431C24" w:rsidRPr="00C451B8" w:rsidRDefault="00D206E1" w:rsidP="008E55EC">
      <w:pPr>
        <w:pStyle w:val="NormalWeb"/>
        <w:shd w:val="clear" w:color="auto" w:fill="FFFFFF"/>
        <w:spacing w:before="96" w:beforeAutospacing="0" w:after="120" w:afterAutospacing="0" w:line="360" w:lineRule="auto"/>
        <w:ind w:left="709" w:firstLine="707"/>
        <w:jc w:val="both"/>
        <w:rPr>
          <w:color w:val="000000"/>
        </w:rPr>
      </w:pPr>
      <w:r w:rsidRPr="00C451B8">
        <w:rPr>
          <w:color w:val="000000"/>
        </w:rPr>
        <w:lastRenderedPageBreak/>
        <w:t xml:space="preserve">Un árbol binario es un grafo conexo, </w:t>
      </w:r>
      <w:r w:rsidR="00431C24" w:rsidRPr="00C451B8">
        <w:rPr>
          <w:color w:val="000000"/>
        </w:rPr>
        <w:t>a cíclico</w:t>
      </w:r>
      <w:r w:rsidRPr="00C451B8">
        <w:rPr>
          <w:color w:val="000000"/>
        </w:rPr>
        <w:t xml:space="preserve"> y no dirigido tal que el grado </w:t>
      </w:r>
      <w:r w:rsidR="00431C24" w:rsidRPr="00C451B8">
        <w:rPr>
          <w:color w:val="000000"/>
        </w:rPr>
        <w:t>de cada vértice no es mayor a 3</w:t>
      </w:r>
      <w:r w:rsidRPr="00C451B8">
        <w:rPr>
          <w:color w:val="000000"/>
        </w:rPr>
        <w:t>. De esta forma sólo existe un camino entre un par de nodos.</w:t>
      </w:r>
    </w:p>
    <w:p w:rsidR="00D206E1" w:rsidRPr="00C451B8" w:rsidRDefault="00D206E1" w:rsidP="009E4878">
      <w:pPr>
        <w:pStyle w:val="NormalWeb"/>
        <w:shd w:val="clear" w:color="auto" w:fill="FFFFFF"/>
        <w:spacing w:before="96" w:beforeAutospacing="0" w:after="120" w:afterAutospacing="0" w:line="360" w:lineRule="auto"/>
        <w:ind w:left="709"/>
        <w:jc w:val="both"/>
        <w:rPr>
          <w:color w:val="000000"/>
        </w:rPr>
      </w:pPr>
      <w:r w:rsidRPr="00C451B8">
        <w:rPr>
          <w:color w:val="000000"/>
        </w:rPr>
        <w:t>Un árbol binario con enraizado es como un grafo que tiene uno de sus vértices, llamado</w:t>
      </w:r>
      <w:r w:rsidRPr="00C451B8">
        <w:rPr>
          <w:rStyle w:val="apple-converted-space"/>
          <w:color w:val="000000"/>
        </w:rPr>
        <w:t> </w:t>
      </w:r>
      <w:r w:rsidRPr="00C451B8">
        <w:rPr>
          <w:iCs/>
          <w:color w:val="000000"/>
        </w:rPr>
        <w:t>raíz</w:t>
      </w:r>
      <w:r w:rsidRPr="00C451B8">
        <w:rPr>
          <w:color w:val="000000"/>
        </w:rPr>
        <w:t>, de grado no mayor a 2. Con la raíz escogida, cada vértice tendrá un único padre, y nunca más de dos hijos. Si rehusamos el requerimiento de la conectividad, permitiendo múltiples componentes conectados en el grafo, llamaremos a esta última estructura un</w:t>
      </w:r>
      <w:r w:rsidRPr="00C451B8">
        <w:rPr>
          <w:rStyle w:val="apple-converted-space"/>
          <w:color w:val="000000"/>
        </w:rPr>
        <w:t> </w:t>
      </w:r>
      <w:r w:rsidRPr="00C451B8">
        <w:rPr>
          <w:iCs/>
          <w:color w:val="000000"/>
        </w:rPr>
        <w:t>bosque</w:t>
      </w:r>
      <w:r w:rsidRPr="00C451B8">
        <w:rPr>
          <w:color w:val="000000"/>
        </w:rPr>
        <w:t>.</w:t>
      </w:r>
    </w:p>
    <w:p w:rsidR="00F04382" w:rsidRPr="009E4878" w:rsidRDefault="001E11F6" w:rsidP="009E4878">
      <w:pPr>
        <w:numPr>
          <w:ilvl w:val="2"/>
          <w:numId w:val="6"/>
        </w:numPr>
        <w:spacing w:before="100" w:beforeAutospacing="1" w:after="24" w:line="360" w:lineRule="auto"/>
        <w:jc w:val="both"/>
        <w:rPr>
          <w:rFonts w:ascii="Times New Roman" w:hAnsi="Times New Roman" w:cs="Times New Roman"/>
          <w:b/>
          <w:sz w:val="24"/>
          <w:szCs w:val="24"/>
          <w:lang w:val="es-ES"/>
        </w:rPr>
      </w:pPr>
      <w:hyperlink r:id="rId19" w:tooltip="Árbol de búsqueda binario auto-balanceable" w:history="1">
        <w:r w:rsidR="00F04382" w:rsidRPr="009E4878">
          <w:rPr>
            <w:rStyle w:val="Hipervnculo"/>
            <w:rFonts w:ascii="Times New Roman" w:hAnsi="Times New Roman" w:cs="Times New Roman"/>
            <w:b/>
            <w:color w:val="auto"/>
            <w:sz w:val="24"/>
            <w:szCs w:val="24"/>
            <w:u w:val="none"/>
            <w:lang w:val="es-ES"/>
          </w:rPr>
          <w:t>Árbol de búsqueda binario auto-balancea</w:t>
        </w:r>
        <w:r w:rsidR="00AB2E5F" w:rsidRPr="009E4878">
          <w:rPr>
            <w:rStyle w:val="Hipervnculo"/>
            <w:rFonts w:ascii="Times New Roman" w:hAnsi="Times New Roman" w:cs="Times New Roman"/>
            <w:b/>
            <w:color w:val="auto"/>
            <w:sz w:val="24"/>
            <w:szCs w:val="24"/>
            <w:u w:val="none"/>
            <w:lang w:val="es-ES"/>
          </w:rPr>
          <w:t>do</w:t>
        </w:r>
      </w:hyperlink>
      <w:r w:rsidR="00431C24" w:rsidRPr="009E4878">
        <w:rPr>
          <w:rFonts w:ascii="Times New Roman" w:hAnsi="Times New Roman" w:cs="Times New Roman"/>
          <w:b/>
          <w:sz w:val="24"/>
          <w:szCs w:val="24"/>
          <w:lang w:val="es-ES"/>
        </w:rPr>
        <w:t>:</w:t>
      </w:r>
    </w:p>
    <w:p w:rsidR="00431C24" w:rsidRPr="00C451B8" w:rsidRDefault="00431C24" w:rsidP="009E4878">
      <w:pPr>
        <w:pStyle w:val="NormalWeb"/>
        <w:shd w:val="clear" w:color="auto" w:fill="FFFFFF"/>
        <w:spacing w:before="96" w:beforeAutospacing="0" w:after="120" w:afterAutospacing="0" w:line="360" w:lineRule="auto"/>
        <w:ind w:left="720" w:firstLine="432"/>
        <w:jc w:val="both"/>
      </w:pPr>
      <w:r w:rsidRPr="00C451B8">
        <w:t xml:space="preserve">Un </w:t>
      </w:r>
      <w:r w:rsidRPr="00C451B8">
        <w:rPr>
          <w:bCs/>
        </w:rPr>
        <w:t>árbol binario de búsqueda auto-balancea</w:t>
      </w:r>
      <w:r w:rsidR="002D69FF" w:rsidRPr="00C451B8">
        <w:rPr>
          <w:bCs/>
        </w:rPr>
        <w:t>do</w:t>
      </w:r>
      <w:r w:rsidRPr="00C451B8">
        <w:rPr>
          <w:rStyle w:val="apple-converted-space"/>
        </w:rPr>
        <w:t> </w:t>
      </w:r>
      <w:r w:rsidRPr="00C451B8">
        <w:t>o</w:t>
      </w:r>
      <w:r w:rsidRPr="00C451B8">
        <w:rPr>
          <w:rStyle w:val="apple-converted-space"/>
        </w:rPr>
        <w:t> </w:t>
      </w:r>
      <w:r w:rsidRPr="00C451B8">
        <w:rPr>
          <w:bCs/>
        </w:rPr>
        <w:t>equilibrado</w:t>
      </w:r>
      <w:r w:rsidRPr="00C451B8">
        <w:rPr>
          <w:rStyle w:val="apple-converted-space"/>
        </w:rPr>
        <w:t> </w:t>
      </w:r>
      <w:r w:rsidRPr="00C451B8">
        <w:t>es un</w:t>
      </w:r>
      <w:r w:rsidRPr="00C451B8">
        <w:rPr>
          <w:rStyle w:val="apple-converted-space"/>
        </w:rPr>
        <w:t> </w:t>
      </w:r>
      <w:hyperlink r:id="rId20" w:tooltip="Árbol binario de búsqueda" w:history="1">
        <w:r w:rsidRPr="00C451B8">
          <w:rPr>
            <w:rStyle w:val="Hipervnculo"/>
            <w:color w:val="auto"/>
            <w:u w:val="none"/>
          </w:rPr>
          <w:t>árbol binario de búsqueda</w:t>
        </w:r>
      </w:hyperlink>
      <w:r w:rsidRPr="00C451B8">
        <w:rPr>
          <w:rStyle w:val="apple-converted-space"/>
        </w:rPr>
        <w:t> </w:t>
      </w:r>
      <w:r w:rsidRPr="00C451B8">
        <w:t>que intenta mantener su</w:t>
      </w:r>
      <w:r w:rsidRPr="00C451B8">
        <w:rPr>
          <w:rStyle w:val="apple-converted-space"/>
        </w:rPr>
        <w:t> </w:t>
      </w:r>
      <w:r w:rsidRPr="00C451B8">
        <w:rPr>
          <w:iCs/>
        </w:rPr>
        <w:t>altura</w:t>
      </w:r>
      <w:r w:rsidRPr="00C451B8">
        <w:t>, o el número de niveles de nodos bajo la raíz, tan pequeños como sea posible en todo momento, automáticamente. Esto es importante, ya que muchas operaciones en un árbol de búsqueda binaria tardan un tiempo proporcional a la altura del árbol, y los árboles binarios de búsqueda ordinarios pueden tomar alturas muy grandes en situaciones normales, como cuando las claves son insertadas en orden. Mantener baja la altura se consigue habitualmente realizando transformaciones en el árbol, como la</w:t>
      </w:r>
      <w:r w:rsidRPr="00C451B8">
        <w:rPr>
          <w:rStyle w:val="apple-converted-space"/>
        </w:rPr>
        <w:t> </w:t>
      </w:r>
      <w:hyperlink r:id="rId21" w:tooltip="Rotación de árboles (aún no redactado)" w:history="1">
        <w:r w:rsidRPr="00C451B8">
          <w:rPr>
            <w:rStyle w:val="Hipervnculo"/>
            <w:color w:val="auto"/>
            <w:u w:val="none"/>
          </w:rPr>
          <w:t>rotación de árboles</w:t>
        </w:r>
      </w:hyperlink>
      <w:r w:rsidRPr="00C451B8">
        <w:t>, en momentos clave.</w:t>
      </w:r>
    </w:p>
    <w:p w:rsidR="00872F87" w:rsidRPr="00C451B8" w:rsidRDefault="00872F87" w:rsidP="009E4878">
      <w:pPr>
        <w:pStyle w:val="NormalWeb"/>
        <w:shd w:val="clear" w:color="auto" w:fill="FFFFFF"/>
        <w:spacing w:before="96" w:beforeAutospacing="0" w:after="120" w:afterAutospacing="0" w:line="360" w:lineRule="auto"/>
        <w:ind w:left="720" w:firstLine="432"/>
        <w:jc w:val="both"/>
        <w:rPr>
          <w:color w:val="000000"/>
          <w:shd w:val="clear" w:color="auto" w:fill="FFFFFF"/>
        </w:rPr>
      </w:pPr>
      <w:r w:rsidRPr="00C451B8">
        <w:rPr>
          <w:color w:val="000000"/>
          <w:shd w:val="clear" w:color="auto" w:fill="FFFFFF"/>
        </w:rPr>
        <w:t>Estructuras de datos populares que implementan este tipo de árbol:</w:t>
      </w:r>
    </w:p>
    <w:p w:rsidR="00D97F97" w:rsidRPr="00C451B8" w:rsidRDefault="00D97F97" w:rsidP="009E4878">
      <w:pPr>
        <w:pStyle w:val="Sinespaciado"/>
        <w:spacing w:line="360" w:lineRule="auto"/>
        <w:rPr>
          <w:rFonts w:ascii="Times New Roman" w:hAnsi="Times New Roman" w:cs="Times New Roman"/>
          <w:sz w:val="24"/>
          <w:szCs w:val="24"/>
        </w:rPr>
      </w:pPr>
      <w:r w:rsidRPr="00C451B8">
        <w:rPr>
          <w:rFonts w:ascii="Times New Roman" w:hAnsi="Times New Roman" w:cs="Times New Roman"/>
          <w:sz w:val="24"/>
          <w:szCs w:val="24"/>
        </w:rPr>
        <w:t>Operaciones Arboles binarios de búsqueda</w:t>
      </w:r>
    </w:p>
    <w:p w:rsidR="00D97F97" w:rsidRPr="00C451B8" w:rsidRDefault="00D97F97" w:rsidP="009E4878">
      <w:pPr>
        <w:pStyle w:val="Sinespaciado"/>
        <w:spacing w:line="360" w:lineRule="auto"/>
        <w:rPr>
          <w:rFonts w:ascii="Times New Roman" w:hAnsi="Times New Roman" w:cs="Times New Roman"/>
          <w:sz w:val="24"/>
          <w:szCs w:val="24"/>
        </w:rPr>
      </w:pPr>
    </w:p>
    <w:p w:rsidR="00D97F97" w:rsidRPr="00C451B8" w:rsidRDefault="00D97F97" w:rsidP="009E4878">
      <w:pPr>
        <w:pStyle w:val="Sinespaciado"/>
        <w:spacing w:line="360" w:lineRule="auto"/>
        <w:rPr>
          <w:rFonts w:ascii="Times New Roman" w:hAnsi="Times New Roman" w:cs="Times New Roman"/>
          <w:sz w:val="24"/>
          <w:szCs w:val="24"/>
        </w:rPr>
      </w:pPr>
      <w:r w:rsidRPr="00C451B8">
        <w:rPr>
          <w:rFonts w:ascii="Times New Roman" w:hAnsi="Times New Roman" w:cs="Times New Roman"/>
          <w:sz w:val="24"/>
          <w:szCs w:val="24"/>
        </w:rPr>
        <w:t>-Insertar:</w:t>
      </w:r>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Insertar</m:t>
          </m:r>
          <m:r>
            <w:rPr>
              <w:rFonts w:ascii="Cambria Math" w:hAnsi="Times New Roman" w:cs="Times New Roman"/>
            </w:rPr>
            <m:t>(</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Valor</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Insertar</m:t>
          </m:r>
          <m:r>
            <w:rPr>
              <w:rFonts w:ascii="Cambria Math" w:hAnsi="Times New Roman" w:cs="Times New Roman"/>
            </w:rPr>
            <m:t>(</m:t>
          </m:r>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m:t>
          </m:r>
          <m:r>
            <w:rPr>
              <w:rFonts w:ascii="Cambria Math" w:hAnsi="Cambria Math" w:cs="Times New Roman"/>
            </w:rPr>
            <m:t>Valor</m:t>
          </m:r>
          <m:r>
            <w:rPr>
              <w:rFonts w:ascii="Cambria Math" w:hAnsi="Times New Roman" w:cs="Times New Roman"/>
            </w:rPr>
            <m:t xml:space="preserve"> )</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Insertar</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Insertar</m:t>
          </m:r>
          <m:r>
            <w:rPr>
              <w:rFonts w:ascii="Cambria Math" w:hAnsi="Times New Roman" w:cs="Times New Roman"/>
            </w:rPr>
            <m:t>(</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raizSub</m:t>
          </m:r>
          <m:r>
            <w:rPr>
              <w:rFonts w:ascii="Cambria Math" w:hAnsi="Times New Roman" w:cs="Times New Roman"/>
            </w:rPr>
            <m:t xml:space="preserve">, </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raizSub</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 xml:space="preserve">, </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raizSub</m:t>
          </m:r>
          <m:r>
            <w:rPr>
              <w:rFonts w:ascii="Cambria Math" w:hAnsi="Times New Roman" w:cs="Times New Roman"/>
            </w:rPr>
            <m:t xml:space="preserve"> &lt;</m:t>
          </m:r>
          <m:r>
            <w:rPr>
              <w:rFonts w:ascii="Times New Roman" w:hAnsi="Times New Roman" w:cs="Times New Roman"/>
            </w:rPr>
            <m:t>-</m:t>
          </m:r>
          <m:r>
            <w:rPr>
              <w:rFonts w:ascii="Cambria Math" w:hAnsi="Times New Roman" w:cs="Times New Roman"/>
            </w:rPr>
            <m:t xml:space="preserve"> </m:t>
          </m:r>
          <m:r>
            <w:rPr>
              <w:rFonts w:ascii="Cambria Math" w:hAnsi="Cambria Math" w:cs="Times New Roman"/>
            </w:rPr>
            <m:t>nuevo</m:t>
          </m:r>
          <m:r>
            <w:rPr>
              <w:rFonts w:ascii="Cambria Math" w:hAnsi="Times New Roman" w:cs="Times New Roman"/>
            </w:rPr>
            <m:t xml:space="preserve"> </m:t>
          </m:r>
          <m:r>
            <w:rPr>
              <w:rFonts w:ascii="Cambria Math" w:hAnsi="Cambria Math" w:cs="Times New Roman"/>
            </w:rPr>
            <m:t>Nodo</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w:lastRenderedPageBreak/>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&lt; </m:t>
          </m:r>
          <m:r>
            <w:rPr>
              <w:rFonts w:ascii="Cambria Math" w:hAnsi="Cambria Math" w:cs="Times New Roman"/>
            </w:rPr>
            <m:t>ValorNodo</m:t>
          </m:r>
          <m:r>
            <w:rPr>
              <w:rFonts w:ascii="Cambria Math" w:hAnsi="Times New Roman" w:cs="Times New Roman"/>
            </w:rPr>
            <m:t>[</m:t>
          </m:r>
          <m:r>
            <w:rPr>
              <w:rFonts w:ascii="Cambria Math" w:hAnsi="Cambria Math" w:cs="Times New Roman"/>
            </w:rPr>
            <m:t>raizSub</m:t>
          </m:r>
          <m:r>
            <w:rPr>
              <w:rFonts w:ascii="Cambria Math" w:hAnsi="Times New Roman" w:cs="Times New Roman"/>
            </w:rPr>
            <m:t xml:space="preserve">], </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Times New Roman" w:cs="Times New Roman"/>
            </w:rPr>
            <m:t xml:space="preserve"> </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izquierdo</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Insertar</m:t>
          </m:r>
          <m:r>
            <w:rPr>
              <w:rFonts w:ascii="Cambria Math" w:hAnsi="Times New Roman" w:cs="Times New Roman"/>
            </w:rPr>
            <m:t>(</m:t>
          </m:r>
          <m:r>
            <w:rPr>
              <w:rFonts w:ascii="Cambria Math" w:hAnsi="Cambria Math" w:cs="Times New Roman"/>
            </w:rPr>
            <m:t>subarbolIzquierdo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ramaIzdo</m:t>
          </m:r>
          <m:r>
            <w:rPr>
              <w:rFonts w:ascii="Cambria Math" w:hAnsi="Times New Roman" w:cs="Times New Roman"/>
            </w:rPr>
            <m:t>[</m:t>
          </m:r>
          <m:r>
            <w:rPr>
              <w:rFonts w:ascii="Cambria Math" w:hAnsi="Cambria Math" w:cs="Times New Roman"/>
            </w:rPr>
            <m:t>raizSub</m:t>
          </m:r>
          <m:r>
            <w:rPr>
              <w:rFonts w:ascii="Cambria Math" w:hAnsi="Times New Roman" w:cs="Times New Roman"/>
            </w:rPr>
            <m:t>]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izquierdo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&gt; </m:t>
          </m:r>
          <m:r>
            <w:rPr>
              <w:rFonts w:ascii="Cambria Math" w:hAnsi="Cambria Math" w:cs="Times New Roman"/>
            </w:rPr>
            <m:t>ValorNodo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Nodo</m:t>
          </m:r>
          <m:r>
            <w:rPr>
              <w:rFonts w:ascii="Cambria Math" w:hAnsi="Times New Roman" w:cs="Times New Roman"/>
            </w:rPr>
            <m:t xml:space="preserve"> </m:t>
          </m:r>
          <m:r>
            <w:rPr>
              <w:rFonts w:ascii="Cambria Math" w:hAnsi="Cambria Math" w:cs="Times New Roman"/>
            </w:rPr>
            <m:t>derec</m:t>
          </m:r>
          <m:r>
            <w:rPr>
              <w:rFonts w:ascii="Times New Roman" w:hAnsi="Cambria Math" w:cs="Times New Roman"/>
            </w:rPr>
            <m:t>h</m:t>
          </m:r>
          <m:r>
            <w:rPr>
              <w:rFonts w:ascii="Cambria Math" w:hAnsi="Cambria Math" w:cs="Times New Roman"/>
            </w:rPr>
            <m:t>o</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Insertar</m:t>
          </m:r>
          <m:r>
            <w:rPr>
              <w:rFonts w:ascii="Cambria Math" w:hAnsi="Times New Roman" w:cs="Times New Roman"/>
            </w:rPr>
            <m:t>(</m:t>
          </m:r>
          <m:r>
            <w:rPr>
              <w:rFonts w:ascii="Cambria Math" w:hAnsi="Cambria Math" w:cs="Times New Roman"/>
            </w:rPr>
            <m:t>subarbolDerec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ramaDc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raizSub</m:t>
          </m:r>
          <m:r>
            <w:rPr>
              <w:rFonts w:ascii="Cambria Math" w:hAnsi="Times New Roman" w:cs="Times New Roman"/>
            </w:rPr>
            <m:t>]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derec</m:t>
          </m:r>
          <m:r>
            <w:rPr>
              <w:rFonts w:ascii="Times New Roman" w:hAnsi="Cambria Math" w:cs="Times New Roman"/>
            </w:rPr>
            <m:t>h</m:t>
          </m:r>
          <m:r>
            <w:rPr>
              <w:rFonts w:ascii="Cambria Math" w:hAnsi="Cambria Math" w:cs="Times New Roman"/>
            </w:rPr>
            <m:t>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m:t>
          </m:r>
          <m:r>
            <w:rPr>
              <w:rFonts w:ascii="Times New Roman" w:hAnsi="Times New Roman" w:cs="Times New Roman"/>
            </w:rPr>
            <m:t>-</m:t>
          </m:r>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Mostrar</m:t>
          </m:r>
          <m:r>
            <w:rPr>
              <w:rFonts w:ascii="Cambria Math" w:hAnsi="Times New Roman" w:cs="Times New Roman"/>
            </w:rPr>
            <m:t xml:space="preserve">  </m:t>
          </m:r>
          <m:r>
            <w:rPr>
              <w:rFonts w:ascii="Cambria Math" w:hAnsi="Times New Roman" w:cs="Times New Roman"/>
            </w:rPr>
            <m:t>“</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duplicado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Retornar</m:t>
          </m:r>
          <m:r>
            <w:rPr>
              <w:rFonts w:ascii="Cambria Math" w:hAnsi="Times New Roman" w:cs="Times New Roman"/>
            </w:rPr>
            <m:t xml:space="preserve"> </m:t>
          </m:r>
          <m:r>
            <w:rPr>
              <w:rFonts w:ascii="Cambria Math" w:hAnsi="Cambria Math" w:cs="Times New Roman"/>
            </w:rPr>
            <m:t>raizSub</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Insertar</m:t>
          </m:r>
        </m:oMath>
      </m:oMathPara>
    </w:p>
    <w:p w:rsidR="00D97F97" w:rsidRPr="00C451B8" w:rsidRDefault="00D97F97" w:rsidP="009E4878">
      <w:pPr>
        <w:pStyle w:val="Sinespaciado"/>
        <w:spacing w:line="360" w:lineRule="auto"/>
        <w:rPr>
          <w:rFonts w:ascii="Times New Roman" w:hAnsi="Times New Roman" w:cs="Times New Roman"/>
        </w:rPr>
      </w:pPr>
    </w:p>
    <w:p w:rsidR="00D97F97" w:rsidRPr="00C451B8" w:rsidRDefault="00D97F97" w:rsidP="009E4878">
      <w:pPr>
        <w:pStyle w:val="Sinespaciado"/>
        <w:spacing w:line="360" w:lineRule="auto"/>
        <w:rPr>
          <w:rFonts w:ascii="Times New Roman" w:hAnsi="Times New Roman" w:cs="Times New Roman"/>
          <w:b/>
          <w:sz w:val="28"/>
          <w:szCs w:val="28"/>
        </w:rPr>
      </w:pPr>
      <w:r w:rsidRPr="00C451B8">
        <w:rPr>
          <w:rFonts w:ascii="Times New Roman" w:hAnsi="Times New Roman" w:cs="Times New Roman"/>
          <w:b/>
          <w:sz w:val="28"/>
          <w:szCs w:val="28"/>
        </w:rPr>
        <w:t>-</w:t>
      </w:r>
      <w:r w:rsidRPr="00C451B8">
        <w:rPr>
          <w:rFonts w:ascii="Times New Roman" w:hAnsi="Times New Roman" w:cs="Times New Roman"/>
          <w:sz w:val="24"/>
          <w:szCs w:val="24"/>
        </w:rPr>
        <w:t>Eliminar</w:t>
      </w:r>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Eliminar</m:t>
          </m:r>
          <m:r>
            <w:rPr>
              <w:rFonts w:ascii="Cambria Math" w:hAnsi="Times New Roman" w:cs="Times New Roman"/>
            </w:rPr>
            <m:t>(</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valor</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 xml:space="preserve"> &lt;</m:t>
          </m:r>
          <m:r>
            <w:rPr>
              <w:rFonts w:ascii="Cambria Math" w:hAnsi="Times New Roman" w:cs="Times New Roman"/>
            </w:rPr>
            <m:t>-</m:t>
          </m:r>
          <m:r>
            <w:rPr>
              <w:rFonts w:ascii="Cambria Math" w:hAnsi="Cambria Math" w:cs="Times New Roman"/>
            </w:rPr>
            <m:t>Eliminar</m:t>
          </m:r>
          <m:r>
            <w:rPr>
              <w:rFonts w:ascii="Cambria Math" w:hAnsi="Times New Roman" w:cs="Times New Roman"/>
            </w:rPr>
            <m:t xml:space="preserve">( </m:t>
          </m:r>
          <m:r>
            <w:rPr>
              <w:rFonts w:ascii="Cambria Math" w:hAnsi="Cambria Math" w:cs="Times New Roman"/>
            </w:rPr>
            <m:t>Ra</m:t>
          </m:r>
          <m:r>
            <w:rPr>
              <w:rFonts w:ascii="Cambria Math" w:hAnsi="Times New Roman" w:cs="Times New Roman"/>
            </w:rPr>
            <m:t>í</m:t>
          </m:r>
          <m:r>
            <w:rPr>
              <w:rFonts w:ascii="Cambria Math" w:hAnsi="Cambria Math" w:cs="Times New Roman"/>
            </w:rPr>
            <m:t>z</m:t>
          </m:r>
          <m:r>
            <w:rPr>
              <w:rFonts w:ascii="Cambria Math" w:hAnsi="Times New Roman" w:cs="Times New Roman"/>
            </w:rPr>
            <m:t>,</m:t>
          </m:r>
          <m:r>
            <w:rPr>
              <w:rFonts w:ascii="Cambria Math" w:hAnsi="Cambria Math" w:cs="Times New Roman"/>
            </w:rPr>
            <m:t>valor</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Eliminar</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Eliminar</m:t>
          </m:r>
          <m:r>
            <w:rPr>
              <w:rFonts w:ascii="Cambria Math" w:hAnsi="Times New Roman" w:cs="Times New Roman"/>
            </w:rPr>
            <m:t>(</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raizSub</m:t>
          </m:r>
          <m:r>
            <w:rPr>
              <w:rFonts w:ascii="Cambria Math" w:hAnsi="Times New Roman" w:cs="Times New Roman"/>
            </w:rPr>
            <m:t>,</m:t>
          </m:r>
          <m:r>
            <w:rPr>
              <w:rFonts w:ascii="Cambria Math" w:hAnsi="Cambria Math" w:cs="Times New Roman"/>
            </w:rPr>
            <m:t>Entero</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Mostrar</m:t>
          </m:r>
          <m:r>
            <w:rPr>
              <w:rFonts w:ascii="Cambria Math" w:hAnsi="Times New Roman" w:cs="Times New Roman"/>
            </w:rPr>
            <m:t xml:space="preserve"> </m:t>
          </m:r>
          <m:r>
            <w:rPr>
              <w:rFonts w:ascii="Cambria Math" w:hAnsi="Times New Roman" w:cs="Times New Roman"/>
            </w:rPr>
            <m:t>”</m:t>
          </m:r>
          <m:r>
            <w:rPr>
              <w:rFonts w:ascii="Cambria Math" w:hAnsi="Cambria Math" w:cs="Times New Roman"/>
            </w:rPr>
            <m:t>No</m:t>
          </m:r>
          <m:r>
            <w:rPr>
              <w:rFonts w:ascii="Cambria Math" w:hAnsi="Times New Roman" w:cs="Times New Roman"/>
            </w:rPr>
            <m:t xml:space="preserve"> </m:t>
          </m:r>
          <m:r>
            <w:rPr>
              <w:rFonts w:ascii="Cambria Math" w:hAnsi="Cambria Math" w:cs="Times New Roman"/>
            </w:rPr>
            <m:t>se</m:t>
          </m:r>
          <m:r>
            <w:rPr>
              <w:rFonts w:ascii="Cambria Math" w:hAnsi="Times New Roman" w:cs="Times New Roman"/>
            </w:rPr>
            <m:t xml:space="preserve"> </m:t>
          </m:r>
          <m:r>
            <w:rPr>
              <w:rFonts w:ascii="Cambria Math" w:hAnsi="Cambria Math" w:cs="Times New Roman"/>
            </w:rPr>
            <m:t>ha</m:t>
          </m:r>
          <m:r>
            <w:rPr>
              <w:rFonts w:ascii="Cambria Math" w:hAnsi="Times New Roman" w:cs="Times New Roman"/>
            </w:rPr>
            <m:t xml:space="preserve"> </m:t>
          </m:r>
          <m:r>
            <w:rPr>
              <w:rFonts w:ascii="Cambria Math" w:hAnsi="Cambria Math" w:cs="Times New Roman"/>
            </w:rPr>
            <m:t>encontrado</m:t>
          </m:r>
          <m:r>
            <w:rPr>
              <w:rFonts w:ascii="Cambria Math" w:hAnsi="Times New Roman" w:cs="Times New Roman"/>
            </w:rPr>
            <m:t xml:space="preserve"> </m:t>
          </m:r>
          <m:r>
            <w:rPr>
              <w:rFonts w:ascii="Cambria Math" w:hAnsi="Cambria Math" w:cs="Times New Roman"/>
            </w:rPr>
            <m:t>el</m:t>
          </m:r>
          <m:r>
            <w:rPr>
              <w:rFonts w:ascii="Cambria Math" w:hAnsi="Times New Roman" w:cs="Times New Roman"/>
            </w:rPr>
            <m:t xml:space="preserve"> </m:t>
          </m:r>
          <m:r>
            <w:rPr>
              <w:rFonts w:ascii="Cambria Math" w:hAnsi="Cambria Math" w:cs="Times New Roman"/>
            </w:rPr>
            <m:t>nodo</m:t>
          </m:r>
          <m:r>
            <w:rPr>
              <w:rFonts w:ascii="Cambria Math" w:hAnsi="Times New Roman" w:cs="Times New Roman"/>
            </w:rPr>
            <m:t xml:space="preserve"> </m:t>
          </m:r>
          <m:r>
            <w:rPr>
              <w:rFonts w:ascii="Cambria Math" w:hAnsi="Cambria Math" w:cs="Times New Roman"/>
            </w:rPr>
            <m:t>con</m:t>
          </m:r>
          <m:r>
            <w:rPr>
              <w:rFonts w:ascii="Cambria Math" w:hAnsi="Times New Roman" w:cs="Times New Roman"/>
            </w:rPr>
            <m:t xml:space="preserve"> </m:t>
          </m:r>
          <m:r>
            <w:rPr>
              <w:rFonts w:ascii="Cambria Math" w:hAnsi="Cambria Math" w:cs="Times New Roman"/>
            </w:rPr>
            <m:t>la</m:t>
          </m:r>
          <m:r>
            <w:rPr>
              <w:rFonts w:ascii="Cambria Math" w:hAnsi="Times New Roman" w:cs="Times New Roman"/>
            </w:rPr>
            <m:t xml:space="preserve"> </m:t>
          </m:r>
          <m:r>
            <w:rPr>
              <w:rFonts w:ascii="Cambria Math" w:hAnsi="Cambria Math" w:cs="Times New Roman"/>
            </w:rPr>
            <m:t>clave</m:t>
          </m:r>
          <m:r>
            <w:rPr>
              <w:rFonts w:ascii="Cambria Math" w:hAnsi="Times New Roman" w:cs="Times New Roman"/>
            </w:rPr>
            <m:t xml:space="preserve"> </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Sino</m:t>
          </m:r>
          <m:r>
            <w:rPr>
              <w:rFonts w:ascii="Cambria Math" w:hAnsi="Times New Roman" w:cs="Times New Roman"/>
            </w:rPr>
            <m:t xml:space="preserve"> </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&lt; </m:t>
          </m:r>
          <m:r>
            <w:rPr>
              <w:rFonts w:ascii="Cambria Math" w:hAnsi="Cambria Math" w:cs="Times New Roman"/>
            </w:rPr>
            <m:t>valorNodo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w:lastRenderedPageBreak/>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Nodo</m:t>
          </m:r>
          <m:r>
            <w:rPr>
              <w:rFonts w:ascii="Cambria Math" w:hAnsi="Times New Roman" w:cs="Times New Roman"/>
            </w:rPr>
            <m:t xml:space="preserve"> </m:t>
          </m:r>
          <m:r>
            <w:rPr>
              <w:rFonts w:ascii="Cambria Math" w:hAnsi="Cambria Math" w:cs="Times New Roman"/>
            </w:rPr>
            <m:t>izquierdo</m:t>
          </m:r>
          <m:r>
            <w:rPr>
              <w:rFonts w:ascii="Cambria Math" w:hAnsi="Times New Roman" w:cs="Times New Roman"/>
            </w:rPr>
            <m:t xml:space="preserve"> &lt;</m:t>
          </m:r>
          <m:r>
            <w:rPr>
              <w:rFonts w:ascii="Times New Roman" w:hAnsi="Times New Roman" w:cs="Times New Roman"/>
            </w:rPr>
            <m:t>-</m:t>
          </m:r>
          <m:r>
            <w:rPr>
              <w:rFonts w:ascii="Cambria Math" w:hAnsi="Times New Roman" w:cs="Times New Roman"/>
            </w:rPr>
            <m:t xml:space="preserve"> </m:t>
          </m:r>
          <m:r>
            <w:rPr>
              <w:rFonts w:ascii="Cambria Math" w:hAnsi="Cambria Math" w:cs="Times New Roman"/>
            </w:rPr>
            <m:t>Eliminar</m:t>
          </m:r>
          <m:r>
            <w:rPr>
              <w:rFonts w:ascii="Cambria Math" w:hAnsi="Times New Roman" w:cs="Times New Roman"/>
            </w:rPr>
            <m:t>(</m:t>
          </m:r>
          <m:r>
            <w:rPr>
              <w:rFonts w:ascii="Cambria Math" w:hAnsi="Cambria Math" w:cs="Times New Roman"/>
            </w:rPr>
            <m:t>subarbolIzqdo</m:t>
          </m:r>
          <m:r>
            <w:rPr>
              <w:rFonts w:ascii="Cambria Math" w:hAnsi="Times New Roman" w:cs="Times New Roman"/>
            </w:rPr>
            <m:t>[</m:t>
          </m:r>
          <m:r>
            <w:rPr>
              <w:rFonts w:ascii="Cambria Math" w:hAnsi="Cambria Math" w:cs="Times New Roman"/>
            </w:rPr>
            <m:t>raizSub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raizSub</m:t>
          </m:r>
          <m:r>
            <w:rPr>
              <w:rFonts w:ascii="Cambria Math" w:hAnsi="Times New Roman" w:cs="Times New Roman"/>
            </w:rPr>
            <m:t>&lt;</m:t>
          </m:r>
          <m:r>
            <w:rPr>
              <w:rFonts w:ascii="Cambria Math" w:hAnsi="Times New Roman" w:cs="Times New Roman"/>
            </w:rPr>
            <m:t>-</m:t>
          </m:r>
          <m:r>
            <w:rPr>
              <w:rFonts w:ascii="Cambria Math" w:hAnsi="Cambria Math" w:cs="Times New Roman"/>
            </w:rPr>
            <m:t>ramaIzdo</m:t>
          </m:r>
          <m:r>
            <w:rPr>
              <w:rFonts w:ascii="Cambria Math" w:hAnsi="Times New Roman" w:cs="Times New Roman"/>
            </w:rPr>
            <m:t>(</m:t>
          </m:r>
          <m:r>
            <w:rPr>
              <w:rFonts w:ascii="Cambria Math" w:hAnsi="Cambria Math" w:cs="Times New Roman"/>
            </w:rPr>
            <m:t>izquierdo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dato</m:t>
          </m:r>
          <m:r>
            <w:rPr>
              <w:rFonts w:ascii="Cambria Math" w:hAnsi="Times New Roman" w:cs="Times New Roman"/>
            </w:rPr>
            <m:t xml:space="preserve"> &gt; </m:t>
          </m:r>
          <m:r>
            <w:rPr>
              <w:rFonts w:ascii="Cambria Math" w:hAnsi="Cambria Math" w:cs="Times New Roman"/>
            </w:rPr>
            <m:t>valorNodo</m:t>
          </m:r>
          <m:r>
            <w:rPr>
              <w:rFonts w:ascii="Cambria Math" w:hAnsi="Times New Roman" w:cs="Times New Roman"/>
            </w:rPr>
            <m:t>[</m:t>
          </m:r>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Nodo</m:t>
          </m:r>
          <m:r>
            <w:rPr>
              <w:rFonts w:ascii="Cambria Math" w:hAnsi="Times New Roman" w:cs="Times New Roman"/>
            </w:rPr>
            <m:t xml:space="preserve"> </m:t>
          </m:r>
          <m:r>
            <w:rPr>
              <w:rFonts w:ascii="Cambria Math" w:hAnsi="Cambria Math" w:cs="Times New Roman"/>
            </w:rPr>
            <m:t>derec</m:t>
          </m:r>
          <m:r>
            <w:rPr>
              <w:rFonts w:ascii="Times New Roman" w:hAnsi="Cambria Math" w:cs="Times New Roman"/>
            </w:rPr>
            <m:t>h</m:t>
          </m:r>
          <m:r>
            <w:rPr>
              <w:rFonts w:ascii="Cambria Math" w:hAnsi="Cambria Math" w:cs="Times New Roman"/>
            </w:rPr>
            <m:t>o</m:t>
          </m:r>
          <m:r>
            <w:rPr>
              <w:rFonts w:ascii="Cambria Math" w:hAnsi="Times New Roman" w:cs="Times New Roman"/>
            </w:rPr>
            <m:t>&lt;</m:t>
          </m:r>
          <m:r>
            <w:rPr>
              <w:rFonts w:ascii="Cambria Math" w:hAnsi="Times New Roman" w:cs="Times New Roman"/>
            </w:rPr>
            <m:t>-</m:t>
          </m:r>
          <m:r>
            <w:rPr>
              <w:rFonts w:ascii="Cambria Math" w:hAnsi="Cambria Math" w:cs="Times New Roman"/>
            </w:rPr>
            <m:t>Eliminar</m:t>
          </m:r>
          <m:r>
            <w:rPr>
              <w:rFonts w:ascii="Cambria Math" w:hAnsi="Times New Roman" w:cs="Times New Roman"/>
            </w:rPr>
            <m:t>(</m:t>
          </m:r>
          <m:r>
            <w:rPr>
              <w:rFonts w:ascii="Cambria Math" w:hAnsi="Cambria Math" w:cs="Times New Roman"/>
            </w:rPr>
            <m:t>subarbolDc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m:t>
          </m:r>
          <m:r>
            <w:rPr>
              <w:rFonts w:ascii="Cambria Math" w:hAnsi="Cambria Math" w:cs="Times New Roman"/>
            </w:rPr>
            <m:t>dato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&lt;</m:t>
          </m:r>
          <m:r>
            <w:rPr>
              <w:rFonts w:ascii="Cambria Math" w:hAnsi="Times New Roman" w:cs="Times New Roman"/>
            </w:rPr>
            <m:t>-</m:t>
          </m:r>
          <m:r>
            <w:rPr>
              <w:rFonts w:ascii="Cambria Math" w:hAnsi="Cambria Math" w:cs="Times New Roman"/>
            </w:rPr>
            <m:t>ramaDc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derec</m:t>
          </m:r>
          <m:r>
            <w:rPr>
              <w:rFonts w:ascii="Times New Roman" w:hAnsi="Cambria Math" w:cs="Times New Roman"/>
            </w:rPr>
            <m:t>h</m:t>
          </m:r>
          <m:r>
            <w:rPr>
              <w:rFonts w:ascii="Cambria Math" w:hAnsi="Cambria Math" w:cs="Times New Roman"/>
            </w:rPr>
            <m:t>o</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INICIO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Noo</m:t>
          </m:r>
          <m:r>
            <w:rPr>
              <w:rFonts w:ascii="Cambria Math" w:hAnsi="Times New Roman" w:cs="Times New Roman"/>
            </w:rPr>
            <m:t xml:space="preserve"> </m:t>
          </m:r>
          <m:r>
            <w:rPr>
              <w:rFonts w:ascii="Cambria Math" w:hAnsi="Cambria Math" w:cs="Times New Roman"/>
            </w:rPr>
            <m:t>q</m:t>
          </m:r>
          <m:r>
            <w:rPr>
              <w:rFonts w:ascii="Cambria Math" w:hAnsi="Times New Roman" w:cs="Times New Roman"/>
            </w:rPr>
            <m:t>&lt;</m:t>
          </m:r>
          <m:r>
            <w:rPr>
              <w:rFonts w:ascii="Cambria Math" w:hAnsi="Times New Roman" w:cs="Times New Roman"/>
            </w:rPr>
            <m:t>-</m:t>
          </m:r>
          <m:r>
            <w:rPr>
              <w:rFonts w:ascii="Cambria Math" w:hAnsi="Cambria Math" w:cs="Times New Roman"/>
            </w:rPr>
            <m:t>raizSub</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subArbolIzqdo</m:t>
          </m:r>
          <m:r>
            <w:rPr>
              <w:rFonts w:ascii="Cambria Math" w:hAnsi="Times New Roman" w:cs="Times New Roman"/>
            </w:rPr>
            <m:t>[</m:t>
          </m:r>
          <m:r>
            <w:rPr>
              <w:rFonts w:ascii="Cambria Math" w:hAnsi="Cambria Math" w:cs="Times New Roman"/>
            </w:rPr>
            <m:t>q</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m:t>
          </m:r>
          <m:r>
            <w:rPr>
              <w:rFonts w:ascii="Cambria Math" w:hAnsi="Times New Roman" w:cs="Times New Roman"/>
            </w:rPr>
            <m:t>í</m:t>
          </m:r>
          <m:r>
            <w:rPr>
              <w:rFonts w:ascii="Cambria Math" w:hAnsi="Cambria Math" w:cs="Times New Roman"/>
            </w:rPr>
            <m:t>zSub</m:t>
          </m:r>
          <m:r>
            <w:rPr>
              <w:rFonts w:ascii="Cambria Math" w:hAnsi="Times New Roman" w:cs="Times New Roman"/>
            </w:rPr>
            <m:t>&lt;</m:t>
          </m:r>
          <m:r>
            <w:rPr>
              <w:rFonts w:ascii="Cambria Math" w:hAnsi="Times New Roman" w:cs="Times New Roman"/>
            </w:rPr>
            <m:t>-</m:t>
          </m:r>
          <m:r>
            <w:rPr>
              <w:rFonts w:ascii="Cambria Math" w:hAnsi="Cambria Math" w:cs="Times New Roman"/>
            </w:rPr>
            <m:t>subarbolDc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q</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Sino</m:t>
          </m:r>
          <m:r>
            <w:rPr>
              <w:rFonts w:ascii="Cambria Math" w:hAnsi="Times New Roman" w:cs="Times New Roman"/>
            </w:rPr>
            <m:t xml:space="preserve"> </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m:t>
          </m:r>
          <m:r>
            <w:rPr>
              <w:rFonts w:ascii="Cambria Math" w:hAnsi="Times New Roman" w:cs="Times New Roman"/>
            </w:rPr>
            <m:t xml:space="preserve">  </m:t>
          </m:r>
          <m:r>
            <w:rPr>
              <w:rFonts w:ascii="Cambria Math" w:hAnsi="Cambria Math" w:cs="Times New Roman"/>
            </w:rPr>
            <m:t>subArbolDc</m:t>
          </m:r>
          <m:r>
            <w:rPr>
              <w:rFonts w:ascii="Times New Roman" w:hAnsi="Cambria Math" w:cs="Times New Roman"/>
            </w:rPr>
            <m:t>h</m:t>
          </m:r>
          <m:r>
            <w:rPr>
              <w:rFonts w:ascii="Cambria Math" w:hAnsi="Cambria Math" w:cs="Times New Roman"/>
            </w:rPr>
            <m:t>o</m:t>
          </m:r>
          <m:r>
            <w:rPr>
              <w:rFonts w:ascii="Cambria Math" w:hAnsi="Times New Roman" w:cs="Times New Roman"/>
            </w:rPr>
            <m:t>[</m:t>
          </m:r>
          <m:r>
            <w:rPr>
              <w:rFonts w:ascii="Cambria Math" w:hAnsi="Cambria Math" w:cs="Times New Roman"/>
            </w:rPr>
            <m:t>q</m:t>
          </m:r>
          <m:r>
            <w:rPr>
              <w:rFonts w:ascii="Cambria Math" w:hAnsi="Times New Roman" w:cs="Times New Roman"/>
            </w:rPr>
            <m:t xml:space="preserve">] = </m:t>
          </m:r>
          <m:r>
            <w:rPr>
              <w:rFonts w:ascii="Cambria Math" w:hAnsi="Cambria Math" w:cs="Times New Roman"/>
            </w:rPr>
            <m:t>Nulo</m:t>
          </m:r>
          <m:r>
            <w:rPr>
              <w:rFonts w:ascii="Cambria Math" w:hAnsi="Times New Roman" w:cs="Times New Roman"/>
            </w:rPr>
            <m:t>,</m:t>
          </m:r>
          <m:r>
            <w:rPr>
              <w:rFonts w:ascii="Cambria Math" w:hAnsi="Cambria Math" w:cs="Times New Roman"/>
            </w:rPr>
            <m:t>Entonces</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raizSub</m:t>
          </m:r>
          <m:r>
            <w:rPr>
              <w:rFonts w:ascii="Cambria Math" w:hAnsi="Times New Roman" w:cs="Times New Roman"/>
            </w:rPr>
            <m:t>&lt;</m:t>
          </m:r>
          <m:r>
            <w:rPr>
              <w:rFonts w:ascii="Cambria Math" w:hAnsi="Times New Roman" w:cs="Times New Roman"/>
            </w:rPr>
            <m:t>-</m:t>
          </m:r>
          <m:r>
            <w:rPr>
              <w:rFonts w:ascii="Cambria Math" w:hAnsi="Cambria Math" w:cs="Times New Roman"/>
            </w:rPr>
            <m:t>subarbolIzqdo</m:t>
          </m:r>
          <m:r>
            <w:rPr>
              <w:rFonts w:ascii="Cambria Math" w:hAnsi="Times New Roman" w:cs="Times New Roman"/>
            </w:rPr>
            <m:t>[</m:t>
          </m:r>
          <m:r>
            <w:rPr>
              <w:rFonts w:ascii="Cambria Math" w:hAnsi="Cambria Math" w:cs="Times New Roman"/>
            </w:rPr>
            <m:t>q</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q</m:t>
          </m:r>
          <m:r>
            <w:rPr>
              <w:rFonts w:ascii="Cambria Math" w:hAnsi="Times New Roman" w:cs="Times New Roman"/>
            </w:rPr>
            <m:t xml:space="preserve"> &lt;</m:t>
          </m:r>
          <m:r>
            <w:rPr>
              <w:rFonts w:ascii="Cambria Math" w:hAnsi="Times New Roman" w:cs="Times New Roman"/>
            </w:rPr>
            <m:t>-</m:t>
          </m:r>
          <m:r>
            <w:rPr>
              <w:rFonts w:ascii="Cambria Math" w:hAnsi="Times New Roman" w:cs="Times New Roman"/>
            </w:rPr>
            <m:t xml:space="preserve"> </m:t>
          </m:r>
          <m:r>
            <w:rPr>
              <w:rFonts w:ascii="Cambria Math" w:hAnsi="Cambria Math" w:cs="Times New Roman"/>
            </w:rPr>
            <m:t>remplazar</m:t>
          </m:r>
          <m:r>
            <w:rPr>
              <w:rFonts w:ascii="Cambria Math" w:hAnsi="Times New Roman" w:cs="Times New Roman"/>
            </w:rPr>
            <m:t>(</m:t>
          </m:r>
          <m:r>
            <w:rPr>
              <w:rFonts w:ascii="Cambria Math" w:hAnsi="Cambria Math" w:cs="Times New Roman"/>
            </w:rPr>
            <m:t>q</m:t>
          </m:r>
          <m:r>
            <w:rPr>
              <w:rFonts w:ascii="Cambria Math" w:hAnsi="Times New Roman" w:cs="Times New Roman"/>
            </w:rPr>
            <m:t>)</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q</m:t>
          </m:r>
          <m:r>
            <w:rPr>
              <w:rFonts w:ascii="Cambria Math" w:hAnsi="Times New Roman" w:cs="Times New Roman"/>
            </w:rPr>
            <m:t>&lt;</m:t>
          </m:r>
          <m:r>
            <w:rPr>
              <w:rFonts w:ascii="Cambria Math" w:hAnsi="Times New Roman" w:cs="Times New Roman"/>
            </w:rPr>
            <m:t>-</m:t>
          </m:r>
          <m:r>
            <w:rPr>
              <w:rFonts w:ascii="Cambria Math" w:hAnsi="Cambria Math" w:cs="Times New Roman"/>
            </w:rPr>
            <m:t>Nulo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m:t>
          </m:r>
          <m:r>
            <w:rPr>
              <w:rFonts w:ascii="Times New Roman" w:hAnsi="Times New Roman" w:cs="Times New Roman"/>
            </w:rPr>
            <m:t>-</m:t>
          </m:r>
          <m:r>
            <w:rPr>
              <w:rFonts w:ascii="Cambria Math" w:hAnsi="Cambria Math" w:cs="Times New Roman"/>
            </w:rPr>
            <m:t>SINO</m:t>
          </m:r>
        </m:oMath>
      </m:oMathPara>
    </w:p>
    <w:p w:rsidR="00D97F97" w:rsidRPr="00C451B8" w:rsidRDefault="00D97F97" w:rsidP="009E4878">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Retornar</m:t>
          </m:r>
          <m:r>
            <w:rPr>
              <w:rFonts w:ascii="Cambria Math" w:hAnsi="Times New Roman" w:cs="Times New Roman"/>
            </w:rPr>
            <m:t xml:space="preserve"> </m:t>
          </m:r>
          <m:r>
            <w:rPr>
              <w:rFonts w:ascii="Cambria Math" w:hAnsi="Cambria Math" w:cs="Times New Roman"/>
            </w:rPr>
            <m:t>raizSub</m:t>
          </m:r>
        </m:oMath>
      </m:oMathPara>
    </w:p>
    <w:p w:rsidR="00D97F97" w:rsidRPr="00626CB4" w:rsidRDefault="00D97F97" w:rsidP="00626CB4">
      <w:pPr>
        <w:pStyle w:val="Sinespaciado"/>
        <w:spacing w:line="360" w:lineRule="auto"/>
        <w:rPr>
          <w:oMath/>
          <w:rFonts w:ascii="Cambria Math" w:hAnsi="Times New Roman" w:cs="Times New Roman"/>
        </w:rPr>
      </w:pPr>
      <m:oMathPara>
        <m:oMathParaPr>
          <m:jc m:val="left"/>
        </m:oMathParaPr>
        <m:oMath>
          <m:r>
            <w:rPr>
              <w:rFonts w:ascii="Cambria Math" w:hAnsi="Cambria Math" w:cs="Times New Roman"/>
            </w:rPr>
            <m:t>FIN-Eliminar</m:t>
          </m:r>
        </m:oMath>
      </m:oMathPara>
    </w:p>
    <w:p w:rsidR="00F04382" w:rsidRPr="009E4878" w:rsidRDefault="001E11F6" w:rsidP="0071013A">
      <w:pPr>
        <w:numPr>
          <w:ilvl w:val="2"/>
          <w:numId w:val="6"/>
        </w:numPr>
        <w:spacing w:before="100" w:beforeAutospacing="1" w:after="24" w:line="360" w:lineRule="auto"/>
        <w:jc w:val="both"/>
        <w:rPr>
          <w:rFonts w:ascii="Times New Roman" w:hAnsi="Times New Roman" w:cs="Times New Roman"/>
          <w:b/>
          <w:sz w:val="24"/>
          <w:szCs w:val="24"/>
          <w:lang w:val="es-ES"/>
        </w:rPr>
      </w:pPr>
      <w:hyperlink r:id="rId22" w:tooltip="Árbol AVL" w:history="1">
        <w:r w:rsidR="00F04382" w:rsidRPr="009E4878">
          <w:rPr>
            <w:rStyle w:val="Hipervnculo"/>
            <w:rFonts w:ascii="Times New Roman" w:hAnsi="Times New Roman" w:cs="Times New Roman"/>
            <w:b/>
            <w:color w:val="auto"/>
            <w:sz w:val="24"/>
            <w:szCs w:val="24"/>
            <w:u w:val="none"/>
            <w:lang w:val="es-ES"/>
          </w:rPr>
          <w:t>Árboles AVL</w:t>
        </w:r>
      </w:hyperlink>
      <w:r w:rsidR="00BD2535" w:rsidRPr="009E4878">
        <w:rPr>
          <w:rFonts w:ascii="Times New Roman" w:hAnsi="Times New Roman" w:cs="Times New Roman"/>
          <w:b/>
          <w:sz w:val="24"/>
          <w:szCs w:val="24"/>
          <w:lang w:val="es-ES"/>
        </w:rPr>
        <w:t>:</w:t>
      </w:r>
    </w:p>
    <w:p w:rsidR="00DA0382" w:rsidRPr="009E4878" w:rsidRDefault="00DA0382" w:rsidP="008E55EC">
      <w:pPr>
        <w:pStyle w:val="NormalWeb"/>
        <w:shd w:val="clear" w:color="auto" w:fill="FFFFFF"/>
        <w:spacing w:before="96" w:beforeAutospacing="0" w:after="120" w:afterAutospacing="0" w:line="360" w:lineRule="auto"/>
        <w:ind w:left="709" w:firstLine="515"/>
        <w:jc w:val="both"/>
        <w:rPr>
          <w:color w:val="000000"/>
        </w:rPr>
      </w:pPr>
      <w:r w:rsidRPr="009E4878">
        <w:rPr>
          <w:color w:val="000000"/>
        </w:rPr>
        <w:t>Los árboles AVL están siempre equilibrados de tal modo que para todos los nodos, la altura de la rama izquierda no difiere en más de una unidad de la altura de la rama derecha o viceversa. Grac</w:t>
      </w:r>
      <w:r w:rsidR="00FB7B27">
        <w:rPr>
          <w:color w:val="000000"/>
        </w:rPr>
        <w:t>ias a esta forma de equilibrio o balanceo</w:t>
      </w:r>
      <w:r w:rsidRPr="009E4878">
        <w:rPr>
          <w:color w:val="000000"/>
        </w:rPr>
        <w:t xml:space="preserve">, la complejidad de una búsqueda en uno de estos árboles se mantiene siempre en orden </w:t>
      </w:r>
      <w:r w:rsidRPr="009E4878">
        <w:rPr>
          <w:color w:val="000000"/>
        </w:rPr>
        <w:lastRenderedPageBreak/>
        <w:t>de </w:t>
      </w:r>
      <w:hyperlink r:id="rId23" w:tooltip="Complejidad computacional" w:history="1">
        <w:r w:rsidRPr="009E4878">
          <w:rPr>
            <w:color w:val="000000"/>
          </w:rPr>
          <w:t>complejidad</w:t>
        </w:r>
      </w:hyperlink>
      <w:r w:rsidRPr="009E4878">
        <w:rPr>
          <w:color w:val="000000"/>
        </w:rPr>
        <w:t> </w:t>
      </w:r>
      <w:hyperlink r:id="rId24" w:tooltip="Cota superior asintótica" w:history="1">
        <w:r w:rsidRPr="009E4878">
          <w:rPr>
            <w:color w:val="000000"/>
          </w:rPr>
          <w:t>O</w:t>
        </w:r>
      </w:hyperlink>
      <w:r w:rsidRPr="009E4878">
        <w:rPr>
          <w:color w:val="000000"/>
        </w:rPr>
        <w:t>(log n). El</w:t>
      </w:r>
      <w:r w:rsidR="00C1639D" w:rsidRPr="009E4878">
        <w:rPr>
          <w:color w:val="000000"/>
        </w:rPr>
        <w:t xml:space="preserve"> </w:t>
      </w:r>
      <w:r w:rsidRPr="009E4878">
        <w:rPr>
          <w:color w:val="000000"/>
        </w:rPr>
        <w:t>factor de equilibrio puede ser almacenado directamente en cada nodo o ser computado a partir de las alturas de los sub</w:t>
      </w:r>
      <w:r w:rsidR="00C1639D" w:rsidRPr="009E4878">
        <w:rPr>
          <w:color w:val="000000"/>
        </w:rPr>
        <w:t>-</w:t>
      </w:r>
      <w:r w:rsidRPr="009E4878">
        <w:rPr>
          <w:color w:val="000000"/>
        </w:rPr>
        <w:t>árboles.</w:t>
      </w:r>
    </w:p>
    <w:p w:rsidR="00BD2535" w:rsidRPr="009E4878" w:rsidRDefault="00DA0382" w:rsidP="008E55EC">
      <w:pPr>
        <w:pStyle w:val="NormalWeb"/>
        <w:shd w:val="clear" w:color="auto" w:fill="FFFFFF"/>
        <w:spacing w:before="96" w:beforeAutospacing="0" w:after="120" w:afterAutospacing="0" w:line="360" w:lineRule="auto"/>
        <w:ind w:left="709" w:firstLine="515"/>
        <w:jc w:val="both"/>
        <w:rPr>
          <w:color w:val="000000"/>
        </w:rPr>
      </w:pPr>
      <w:r w:rsidRPr="009E4878">
        <w:rPr>
          <w:color w:val="000000"/>
        </w:rPr>
        <w:t>Para conseguir esta propiedad de equilibrio, la inserción y el borrado de los nodos se han de realizar de una forma especial. Si al realizar una operación de inserción o borrado se rompe la condición de equilibrio, hay que realizar una serie de </w:t>
      </w:r>
      <w:hyperlink r:id="rId25" w:tooltip="Rotación de árbol (aún no redactado)" w:history="1">
        <w:r w:rsidRPr="009E4878">
          <w:rPr>
            <w:color w:val="000000"/>
          </w:rPr>
          <w:t>rotaciones de los nodos</w:t>
        </w:r>
      </w:hyperlink>
      <w:r w:rsidRPr="009E4878">
        <w:rPr>
          <w:color w:val="000000"/>
        </w:rPr>
        <w:t>.</w:t>
      </w:r>
    </w:p>
    <w:p w:rsidR="00E359D5" w:rsidRPr="009E4878" w:rsidRDefault="001E11F6" w:rsidP="0071013A">
      <w:pPr>
        <w:numPr>
          <w:ilvl w:val="2"/>
          <w:numId w:val="6"/>
        </w:numPr>
        <w:spacing w:before="100" w:beforeAutospacing="1" w:after="24" w:line="360" w:lineRule="auto"/>
        <w:jc w:val="both"/>
        <w:rPr>
          <w:rFonts w:ascii="Times New Roman" w:hAnsi="Times New Roman" w:cs="Times New Roman"/>
          <w:b/>
          <w:sz w:val="24"/>
          <w:szCs w:val="24"/>
          <w:lang w:val="es-ES"/>
        </w:rPr>
      </w:pPr>
      <w:hyperlink r:id="rId26" w:tooltip="Árbol rojo-negro" w:history="1">
        <w:r w:rsidR="00F04382" w:rsidRPr="009E4878">
          <w:rPr>
            <w:rStyle w:val="Hipervnculo"/>
            <w:rFonts w:ascii="Times New Roman" w:hAnsi="Times New Roman" w:cs="Times New Roman"/>
            <w:b/>
            <w:color w:val="auto"/>
            <w:sz w:val="24"/>
            <w:szCs w:val="24"/>
            <w:u w:val="none"/>
            <w:lang w:val="es-ES"/>
          </w:rPr>
          <w:t>Árboles Rojo-Negro</w:t>
        </w:r>
      </w:hyperlink>
      <w:r w:rsidR="00F15E03" w:rsidRPr="009E4878">
        <w:rPr>
          <w:rFonts w:ascii="Times New Roman" w:hAnsi="Times New Roman" w:cs="Times New Roman"/>
          <w:b/>
          <w:sz w:val="24"/>
          <w:szCs w:val="24"/>
          <w:lang w:val="es-ES"/>
        </w:rPr>
        <w:t>:</w:t>
      </w:r>
    </w:p>
    <w:p w:rsidR="00E359D5" w:rsidRPr="00C451B8" w:rsidRDefault="00E359D5" w:rsidP="008E55EC">
      <w:pPr>
        <w:spacing w:line="360" w:lineRule="auto"/>
        <w:ind w:left="709" w:firstLine="515"/>
        <w:jc w:val="both"/>
        <w:rPr>
          <w:rFonts w:ascii="Times New Roman" w:hAnsi="Times New Roman" w:cs="Times New Roman"/>
          <w:sz w:val="24"/>
          <w:szCs w:val="24"/>
        </w:rPr>
      </w:pPr>
      <w:r w:rsidRPr="00C451B8">
        <w:rPr>
          <w:rFonts w:ascii="Times New Roman" w:hAnsi="Times New Roman" w:cs="Times New Roman"/>
          <w:sz w:val="24"/>
          <w:szCs w:val="24"/>
        </w:rPr>
        <w:t>Un árbol rojo-negro es un árbol binario de búsqueda en el que cada nodo almacena un bit adicional de información llamado color, el cual puede ser rojo o negro. Sobre este atributo de color se aplican restricciones que resultan en un árbol en el que ningún camino de la raíz a una hoja es más de dos veces más largo que cualquier otro, lo cual significa que el árbol es balanceado.</w:t>
      </w:r>
    </w:p>
    <w:p w:rsidR="00E359D5" w:rsidRPr="00C451B8" w:rsidRDefault="00E359D5" w:rsidP="00530A15">
      <w:pPr>
        <w:spacing w:line="360" w:lineRule="auto"/>
        <w:ind w:left="709" w:firstLine="515"/>
        <w:jc w:val="both"/>
        <w:rPr>
          <w:rFonts w:ascii="Times New Roman" w:hAnsi="Times New Roman" w:cs="Times New Roman"/>
          <w:sz w:val="24"/>
          <w:szCs w:val="24"/>
        </w:rPr>
      </w:pPr>
      <w:r w:rsidRPr="00C451B8">
        <w:rPr>
          <w:rFonts w:ascii="Times New Roman" w:hAnsi="Times New Roman" w:cs="Times New Roman"/>
          <w:sz w:val="24"/>
          <w:szCs w:val="24"/>
        </w:rPr>
        <w:t>Cada nodo de un árbol rojo negro contiene la siguiente información: color, clave, hijo izquierdo, hijo derecho y padre.</w:t>
      </w:r>
    </w:p>
    <w:p w:rsidR="00E359D5" w:rsidRPr="00C451B8" w:rsidRDefault="00E359D5" w:rsidP="009E4878">
      <w:pPr>
        <w:spacing w:line="360" w:lineRule="auto"/>
        <w:ind w:left="709" w:hanging="1"/>
        <w:jc w:val="both"/>
        <w:rPr>
          <w:rFonts w:ascii="Times New Roman" w:hAnsi="Times New Roman" w:cs="Times New Roman"/>
          <w:sz w:val="24"/>
          <w:szCs w:val="24"/>
        </w:rPr>
      </w:pPr>
      <w:r w:rsidRPr="00C451B8">
        <w:rPr>
          <w:rFonts w:ascii="Times New Roman" w:hAnsi="Times New Roman" w:cs="Times New Roman"/>
          <w:sz w:val="24"/>
          <w:szCs w:val="24"/>
        </w:rPr>
        <w:tab/>
      </w:r>
      <w:r w:rsidR="00470309">
        <w:rPr>
          <w:rFonts w:ascii="Times New Roman" w:hAnsi="Times New Roman" w:cs="Times New Roman"/>
          <w:sz w:val="24"/>
          <w:szCs w:val="24"/>
        </w:rPr>
        <w:tab/>
      </w:r>
      <w:r w:rsidRPr="00C451B8">
        <w:rPr>
          <w:rFonts w:ascii="Times New Roman" w:hAnsi="Times New Roman" w:cs="Times New Roman"/>
          <w:sz w:val="24"/>
          <w:szCs w:val="24"/>
        </w:rPr>
        <w:t>Un árbol rojo-negro es un tipo especial de árbol binario usado en informática para organizar información compuesta por datos comparables (como por ejemplo números).</w:t>
      </w:r>
    </w:p>
    <w:p w:rsidR="00E359D5" w:rsidRPr="00C451B8" w:rsidRDefault="00E359D5" w:rsidP="009E4878">
      <w:pPr>
        <w:spacing w:line="360" w:lineRule="auto"/>
        <w:ind w:left="709" w:hanging="1"/>
        <w:jc w:val="both"/>
        <w:rPr>
          <w:rFonts w:ascii="Times New Roman" w:hAnsi="Times New Roman" w:cs="Times New Roman"/>
          <w:sz w:val="24"/>
          <w:szCs w:val="24"/>
        </w:rPr>
      </w:pPr>
      <w:r w:rsidRPr="00C451B8">
        <w:rPr>
          <w:rFonts w:ascii="Times New Roman" w:hAnsi="Times New Roman" w:cs="Times New Roman"/>
          <w:sz w:val="24"/>
          <w:szCs w:val="24"/>
        </w:rPr>
        <w:tab/>
      </w:r>
      <w:r w:rsidR="00470309">
        <w:rPr>
          <w:rFonts w:ascii="Times New Roman" w:hAnsi="Times New Roman" w:cs="Times New Roman"/>
          <w:sz w:val="24"/>
          <w:szCs w:val="24"/>
        </w:rPr>
        <w:tab/>
      </w:r>
      <w:r w:rsidRPr="00C451B8">
        <w:rPr>
          <w:rFonts w:ascii="Times New Roman" w:hAnsi="Times New Roman" w:cs="Times New Roman"/>
          <w:sz w:val="24"/>
          <w:szCs w:val="24"/>
        </w:rPr>
        <w:t xml:space="preserve">En </w:t>
      </w:r>
      <w:r w:rsidR="00D97F97" w:rsidRPr="00C451B8">
        <w:rPr>
          <w:rFonts w:ascii="Times New Roman" w:hAnsi="Times New Roman" w:cs="Times New Roman"/>
          <w:sz w:val="24"/>
          <w:szCs w:val="24"/>
        </w:rPr>
        <w:t>los árboles rojo-negros</w:t>
      </w:r>
      <w:r w:rsidRPr="00C451B8">
        <w:rPr>
          <w:rFonts w:ascii="Times New Roman" w:hAnsi="Times New Roman" w:cs="Times New Roman"/>
          <w:sz w:val="24"/>
          <w:szCs w:val="24"/>
        </w:rPr>
        <w:t xml:space="preserve"> las hojas no son relevantes y no contienen datos. A la hora de implementarlo en un lenguaje de programación, para ahorrar memoria, un único nodo (nodo-centinela) hace de nodo hoja para todas las ramas. Así, todas las referencias de los nodos internos a las hojas van a parar al nodo centinela.</w:t>
      </w:r>
    </w:p>
    <w:p w:rsidR="00E359D5" w:rsidRPr="00C451B8" w:rsidRDefault="00E359D5" w:rsidP="009E4878">
      <w:pPr>
        <w:spacing w:line="360" w:lineRule="auto"/>
        <w:ind w:left="709" w:hanging="1"/>
        <w:jc w:val="both"/>
        <w:rPr>
          <w:rFonts w:ascii="Times New Roman" w:hAnsi="Times New Roman" w:cs="Times New Roman"/>
          <w:sz w:val="24"/>
          <w:szCs w:val="24"/>
        </w:rPr>
      </w:pPr>
      <w:r w:rsidRPr="00C451B8">
        <w:rPr>
          <w:rFonts w:ascii="Times New Roman" w:hAnsi="Times New Roman" w:cs="Times New Roman"/>
          <w:sz w:val="24"/>
          <w:szCs w:val="24"/>
        </w:rPr>
        <w:tab/>
        <w:t xml:space="preserve">En </w:t>
      </w:r>
      <w:r w:rsidR="00D97F97" w:rsidRPr="00C451B8">
        <w:rPr>
          <w:rFonts w:ascii="Times New Roman" w:hAnsi="Times New Roman" w:cs="Times New Roman"/>
          <w:sz w:val="24"/>
          <w:szCs w:val="24"/>
        </w:rPr>
        <w:t>los árboles rojo-negros</w:t>
      </w:r>
      <w:r w:rsidRPr="00C451B8">
        <w:rPr>
          <w:rFonts w:ascii="Times New Roman" w:hAnsi="Times New Roman" w:cs="Times New Roman"/>
          <w:sz w:val="24"/>
          <w:szCs w:val="24"/>
        </w:rPr>
        <w:t>, como en todos los árboles binarios de búsqueda, es posible moverse ordenadamente a través de los elementos de forma eficiente si hay forma de localizar el padre de cualquier nodo. El tiempo de desplazarse desde la raíz hasta una hoja a través de un árbol equilibrado que tiene la mínima altura posible es de O</w:t>
      </w:r>
      <w:r w:rsidR="009E4878">
        <w:rPr>
          <w:rFonts w:ascii="Times New Roman" w:hAnsi="Times New Roman" w:cs="Times New Roman"/>
          <w:sz w:val="24"/>
          <w:szCs w:val="24"/>
        </w:rPr>
        <w:t xml:space="preserve"> </w:t>
      </w:r>
      <w:r w:rsidRPr="00C451B8">
        <w:rPr>
          <w:rFonts w:ascii="Times New Roman" w:hAnsi="Times New Roman" w:cs="Times New Roman"/>
          <w:sz w:val="24"/>
          <w:szCs w:val="24"/>
        </w:rPr>
        <w:t>(log n).</w:t>
      </w:r>
    </w:p>
    <w:p w:rsidR="00E359D5" w:rsidRPr="00C451B8" w:rsidRDefault="00E359D5" w:rsidP="009E4878">
      <w:pPr>
        <w:spacing w:line="360" w:lineRule="auto"/>
        <w:ind w:left="709" w:hanging="1"/>
        <w:jc w:val="both"/>
        <w:rPr>
          <w:rFonts w:ascii="Times New Roman" w:hAnsi="Times New Roman" w:cs="Times New Roman"/>
          <w:sz w:val="24"/>
          <w:szCs w:val="24"/>
        </w:rPr>
      </w:pPr>
      <w:r w:rsidRPr="00C451B8">
        <w:rPr>
          <w:rFonts w:ascii="Times New Roman" w:hAnsi="Times New Roman" w:cs="Times New Roman"/>
          <w:sz w:val="24"/>
          <w:szCs w:val="24"/>
        </w:rPr>
        <w:lastRenderedPageBreak/>
        <w:tab/>
        <w:t>Además de los requisitos impuestos a los árboles binarios de búsqueda convencionales, se deben satisfacer las siguientes propiedades para tener un árbol rojo-negro válido:</w:t>
      </w:r>
    </w:p>
    <w:p w:rsidR="00E359D5" w:rsidRPr="00AC1AE7" w:rsidRDefault="00E359D5" w:rsidP="009E4878">
      <w:pPr>
        <w:pStyle w:val="Prrafodelista"/>
        <w:numPr>
          <w:ilvl w:val="0"/>
          <w:numId w:val="18"/>
        </w:numPr>
        <w:spacing w:line="360" w:lineRule="auto"/>
        <w:ind w:left="993" w:hanging="294"/>
        <w:jc w:val="both"/>
        <w:rPr>
          <w:rFonts w:ascii="Times New Roman" w:hAnsi="Times New Roman" w:cs="Times New Roman"/>
          <w:sz w:val="24"/>
          <w:szCs w:val="24"/>
        </w:rPr>
      </w:pPr>
      <w:r w:rsidRPr="00AC1AE7">
        <w:rPr>
          <w:rFonts w:ascii="Times New Roman" w:hAnsi="Times New Roman" w:cs="Times New Roman"/>
          <w:sz w:val="24"/>
          <w:szCs w:val="24"/>
        </w:rPr>
        <w:t>Todo nodo es rojo o negro.</w:t>
      </w:r>
    </w:p>
    <w:p w:rsidR="00E359D5" w:rsidRPr="00AC1AE7" w:rsidRDefault="00E359D5" w:rsidP="009E4878">
      <w:pPr>
        <w:pStyle w:val="Prrafodelista"/>
        <w:numPr>
          <w:ilvl w:val="0"/>
          <w:numId w:val="18"/>
        </w:numPr>
        <w:spacing w:line="360" w:lineRule="auto"/>
        <w:ind w:left="993" w:hanging="294"/>
        <w:jc w:val="both"/>
        <w:rPr>
          <w:rFonts w:ascii="Times New Roman" w:hAnsi="Times New Roman" w:cs="Times New Roman"/>
          <w:sz w:val="24"/>
          <w:szCs w:val="24"/>
        </w:rPr>
      </w:pPr>
      <w:r w:rsidRPr="00AC1AE7">
        <w:rPr>
          <w:rFonts w:ascii="Times New Roman" w:hAnsi="Times New Roman" w:cs="Times New Roman"/>
          <w:sz w:val="24"/>
          <w:szCs w:val="24"/>
        </w:rPr>
        <w:t>La raíz es negra.</w:t>
      </w:r>
    </w:p>
    <w:p w:rsidR="00E359D5" w:rsidRPr="00AC1AE7" w:rsidRDefault="00E359D5" w:rsidP="009E4878">
      <w:pPr>
        <w:pStyle w:val="Prrafodelista"/>
        <w:numPr>
          <w:ilvl w:val="0"/>
          <w:numId w:val="18"/>
        </w:numPr>
        <w:spacing w:line="360" w:lineRule="auto"/>
        <w:ind w:left="993" w:hanging="294"/>
        <w:jc w:val="both"/>
        <w:rPr>
          <w:rFonts w:ascii="Times New Roman" w:hAnsi="Times New Roman" w:cs="Times New Roman"/>
          <w:sz w:val="24"/>
          <w:szCs w:val="24"/>
        </w:rPr>
      </w:pPr>
      <w:r w:rsidRPr="00AC1AE7">
        <w:rPr>
          <w:rFonts w:ascii="Times New Roman" w:hAnsi="Times New Roman" w:cs="Times New Roman"/>
          <w:sz w:val="24"/>
          <w:szCs w:val="24"/>
        </w:rPr>
        <w:t>Todas las hojas son negras (las hojas son los hijos nulos).</w:t>
      </w:r>
    </w:p>
    <w:p w:rsidR="00E359D5" w:rsidRPr="00AC1AE7" w:rsidRDefault="00E359D5" w:rsidP="009E4878">
      <w:pPr>
        <w:pStyle w:val="Prrafodelista"/>
        <w:numPr>
          <w:ilvl w:val="0"/>
          <w:numId w:val="18"/>
        </w:numPr>
        <w:spacing w:line="360" w:lineRule="auto"/>
        <w:ind w:left="993" w:hanging="294"/>
        <w:jc w:val="both"/>
        <w:rPr>
          <w:rFonts w:ascii="Times New Roman" w:hAnsi="Times New Roman" w:cs="Times New Roman"/>
          <w:sz w:val="24"/>
          <w:szCs w:val="24"/>
        </w:rPr>
      </w:pPr>
      <w:r w:rsidRPr="00AC1AE7">
        <w:rPr>
          <w:rFonts w:ascii="Times New Roman" w:hAnsi="Times New Roman" w:cs="Times New Roman"/>
          <w:sz w:val="24"/>
          <w:szCs w:val="24"/>
        </w:rPr>
        <w:t>Los hijos de todo nodo rojo son negros (también llamada "Propiedad del rojo").</w:t>
      </w:r>
    </w:p>
    <w:p w:rsidR="00E359D5" w:rsidRPr="00AC1AE7" w:rsidRDefault="00E359D5" w:rsidP="009E4878">
      <w:pPr>
        <w:pStyle w:val="Prrafodelista"/>
        <w:numPr>
          <w:ilvl w:val="0"/>
          <w:numId w:val="18"/>
        </w:numPr>
        <w:spacing w:line="360" w:lineRule="auto"/>
        <w:ind w:left="993" w:hanging="294"/>
        <w:jc w:val="both"/>
        <w:rPr>
          <w:rFonts w:ascii="Times New Roman" w:hAnsi="Times New Roman" w:cs="Times New Roman"/>
          <w:sz w:val="24"/>
          <w:szCs w:val="24"/>
        </w:rPr>
      </w:pPr>
      <w:r w:rsidRPr="00AC1AE7">
        <w:rPr>
          <w:rFonts w:ascii="Times New Roman" w:hAnsi="Times New Roman" w:cs="Times New Roman"/>
          <w:sz w:val="24"/>
          <w:szCs w:val="24"/>
        </w:rPr>
        <w:t xml:space="preserve">Cada camino simple desde un nodo a una hoja descendiente contiene el mismo número de nodos negros, ya sea contando siempre los nodos negros nulos, o bien no contándolos nunca (el resultado es equivalente). También es llamada "Propiedad del camino", y al número de nodos negros de cada camino, que es constante para todos los caminos, se le denomina "Altura negra del árbol", y por tanto el </w:t>
      </w:r>
      <w:r w:rsidR="00D24FB7" w:rsidRPr="00AC1AE7">
        <w:rPr>
          <w:rFonts w:ascii="Times New Roman" w:hAnsi="Times New Roman" w:cs="Times New Roman"/>
          <w:sz w:val="24"/>
          <w:szCs w:val="24"/>
        </w:rPr>
        <w:t>camino</w:t>
      </w:r>
      <w:r w:rsidRPr="00AC1AE7">
        <w:rPr>
          <w:rFonts w:ascii="Times New Roman" w:hAnsi="Times New Roman" w:cs="Times New Roman"/>
          <w:sz w:val="24"/>
          <w:szCs w:val="24"/>
        </w:rPr>
        <w:t xml:space="preserve"> no puede tener dos rojos seguidos.</w:t>
      </w:r>
    </w:p>
    <w:p w:rsidR="00E359D5" w:rsidRPr="00AC1AE7" w:rsidRDefault="00E359D5" w:rsidP="009E4878">
      <w:pPr>
        <w:pStyle w:val="Prrafodelista"/>
        <w:numPr>
          <w:ilvl w:val="0"/>
          <w:numId w:val="18"/>
        </w:numPr>
        <w:spacing w:line="360" w:lineRule="auto"/>
        <w:ind w:left="993" w:hanging="294"/>
        <w:jc w:val="both"/>
        <w:rPr>
          <w:rFonts w:ascii="Times New Roman" w:hAnsi="Times New Roman" w:cs="Times New Roman"/>
          <w:sz w:val="24"/>
          <w:szCs w:val="24"/>
        </w:rPr>
      </w:pPr>
      <w:r w:rsidRPr="00AC1AE7">
        <w:rPr>
          <w:rFonts w:ascii="Times New Roman" w:hAnsi="Times New Roman" w:cs="Times New Roman"/>
          <w:sz w:val="24"/>
          <w:szCs w:val="24"/>
        </w:rPr>
        <w:t>El camino más largo desde la raíz hasta una hoja no es más largo que 2 veces el camino más corto desde la raíz del árbol a una hoja en dicho árbol. El resultado es que dicho árbol está aproximadamente equilibrado.</w:t>
      </w:r>
    </w:p>
    <w:p w:rsidR="00E359D5" w:rsidRPr="00C451B8" w:rsidRDefault="00626CB4" w:rsidP="009E487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anchor distT="0" distB="0" distL="114300" distR="114300" simplePos="0" relativeHeight="251670528" behindDoc="0" locked="0" layoutInCell="1" allowOverlap="1">
            <wp:simplePos x="0" y="0"/>
            <wp:positionH relativeFrom="margin">
              <wp:posOffset>386715</wp:posOffset>
            </wp:positionH>
            <wp:positionV relativeFrom="margin">
              <wp:posOffset>4472305</wp:posOffset>
            </wp:positionV>
            <wp:extent cx="5400675" cy="2447925"/>
            <wp:effectExtent l="0" t="0" r="9525" b="0"/>
            <wp:wrapSquare wrapText="bothSides"/>
            <wp:docPr id="3" name="0 Imagen" descr="Arbol Rojo-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 Rojo-Negro.png"/>
                    <pic:cNvPicPr/>
                  </pic:nvPicPr>
                  <pic:blipFill>
                    <a:blip r:embed="rId27" cstate="print"/>
                    <a:stretch>
                      <a:fillRect/>
                    </a:stretch>
                  </pic:blipFill>
                  <pic:spPr>
                    <a:xfrm>
                      <a:off x="0" y="0"/>
                      <a:ext cx="5400675" cy="2447925"/>
                    </a:xfrm>
                    <a:prstGeom prst="rect">
                      <a:avLst/>
                    </a:prstGeom>
                  </pic:spPr>
                </pic:pic>
              </a:graphicData>
            </a:graphic>
          </wp:anchor>
        </w:drawing>
      </w:r>
    </w:p>
    <w:p w:rsidR="00626CB4" w:rsidRDefault="00626CB4" w:rsidP="009E4878">
      <w:pPr>
        <w:spacing w:line="360" w:lineRule="auto"/>
        <w:rPr>
          <w:rFonts w:ascii="Times New Roman" w:hAnsi="Times New Roman" w:cs="Times New Roman"/>
          <w:sz w:val="24"/>
          <w:szCs w:val="24"/>
        </w:rPr>
      </w:pPr>
    </w:p>
    <w:p w:rsidR="00626CB4" w:rsidRDefault="00626CB4" w:rsidP="009E4878">
      <w:pPr>
        <w:spacing w:line="360" w:lineRule="auto"/>
        <w:rPr>
          <w:rFonts w:ascii="Times New Roman" w:hAnsi="Times New Roman" w:cs="Times New Roman"/>
          <w:sz w:val="24"/>
          <w:szCs w:val="24"/>
        </w:rPr>
      </w:pPr>
    </w:p>
    <w:p w:rsidR="00626CB4" w:rsidRDefault="00626CB4" w:rsidP="009E4878">
      <w:pPr>
        <w:spacing w:line="360" w:lineRule="auto"/>
        <w:rPr>
          <w:rFonts w:ascii="Times New Roman" w:hAnsi="Times New Roman" w:cs="Times New Roman"/>
          <w:sz w:val="24"/>
          <w:szCs w:val="24"/>
        </w:rPr>
      </w:pPr>
    </w:p>
    <w:p w:rsidR="00626CB4" w:rsidRDefault="00626CB4" w:rsidP="009E4878">
      <w:pPr>
        <w:spacing w:line="360" w:lineRule="auto"/>
        <w:rPr>
          <w:rFonts w:ascii="Times New Roman" w:hAnsi="Times New Roman" w:cs="Times New Roman"/>
          <w:sz w:val="24"/>
          <w:szCs w:val="24"/>
        </w:rPr>
      </w:pPr>
    </w:p>
    <w:p w:rsidR="00626CB4" w:rsidRDefault="00626CB4" w:rsidP="009E4878">
      <w:pPr>
        <w:spacing w:line="360" w:lineRule="auto"/>
        <w:rPr>
          <w:rFonts w:ascii="Times New Roman" w:hAnsi="Times New Roman" w:cs="Times New Roman"/>
          <w:sz w:val="24"/>
          <w:szCs w:val="24"/>
        </w:rPr>
      </w:pPr>
    </w:p>
    <w:p w:rsidR="00626CB4" w:rsidRDefault="00626CB4" w:rsidP="009E4878">
      <w:pPr>
        <w:spacing w:line="360" w:lineRule="auto"/>
        <w:rPr>
          <w:rFonts w:ascii="Times New Roman" w:hAnsi="Times New Roman" w:cs="Times New Roman"/>
          <w:sz w:val="24"/>
          <w:szCs w:val="24"/>
        </w:rPr>
      </w:pPr>
    </w:p>
    <w:p w:rsidR="00E359D5" w:rsidRPr="00C451B8" w:rsidRDefault="00AC1AE7" w:rsidP="009E4878">
      <w:pPr>
        <w:spacing w:line="360" w:lineRule="auto"/>
        <w:rPr>
          <w:rFonts w:ascii="Times New Roman" w:hAnsi="Times New Roman" w:cs="Times New Roman"/>
          <w:sz w:val="24"/>
          <w:szCs w:val="24"/>
        </w:rPr>
      </w:pPr>
      <w:r>
        <w:rPr>
          <w:rFonts w:ascii="Times New Roman" w:hAnsi="Times New Roman" w:cs="Times New Roman"/>
          <w:sz w:val="24"/>
          <w:szCs w:val="24"/>
        </w:rPr>
        <w:t>R</w:t>
      </w:r>
      <w:r w:rsidR="00E359D5" w:rsidRPr="00C451B8">
        <w:rPr>
          <w:rFonts w:ascii="Times New Roman" w:hAnsi="Times New Roman" w:cs="Times New Roman"/>
          <w:sz w:val="24"/>
          <w:szCs w:val="24"/>
        </w:rPr>
        <w:t>epresentación de un árbol rojo negro y sus nodos en Java sería:</w:t>
      </w:r>
    </w:p>
    <w:p w:rsidR="00E359D5" w:rsidRPr="00C451B8" w:rsidRDefault="000F74DA"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class</m:t>
          </m:r>
          <m:r>
            <w:rPr>
              <w:rFonts w:ascii="Cambria Math" w:hAnsi="Times New Roman" w:cs="Times New Roman"/>
              <w:sz w:val="24"/>
              <w:szCs w:val="24"/>
              <w:lang w:val="en-US"/>
            </w:rPr>
            <m:t xml:space="preserve"> </m:t>
          </m:r>
          <m:r>
            <w:rPr>
              <w:rFonts w:ascii="Cambria Math" w:hAnsi="Cambria Math" w:cs="Times New Roman"/>
              <w:sz w:val="24"/>
              <w:szCs w:val="24"/>
              <w:lang w:val="en-US"/>
            </w:rPr>
            <m:t>ArbolRojoNegro</m:t>
          </m:r>
        </m:oMath>
      </m:oMathPara>
    </w:p>
    <w:p w:rsidR="00E359D5" w:rsidRPr="00C451B8" w:rsidRDefault="000F74DA"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w:lastRenderedPageBreak/>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class</m:t>
          </m:r>
          <m:r>
            <w:rPr>
              <w:rFonts w:ascii="Cambria Math" w:hAnsi="Times New Roman" w:cs="Times New Roman"/>
              <w:sz w:val="24"/>
              <w:szCs w:val="24"/>
              <w:lang w:val="en-US"/>
            </w:rPr>
            <m:t xml:space="preserve"> </m:t>
          </m:r>
          <m:r>
            <w:rPr>
              <w:rFonts w:ascii="Cambria Math" w:hAnsi="Cambria Math" w:cs="Times New Roman"/>
              <w:sz w:val="24"/>
              <w:szCs w:val="24"/>
              <w:lang w:val="en-US"/>
            </w:rPr>
            <m:t>Nodo</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Comparable</m:t>
          </m:r>
          <m:r>
            <w:rPr>
              <w:rFonts w:ascii="Cambria Math" w:hAnsi="Times New Roman" w:cs="Times New Roman"/>
              <w:sz w:val="24"/>
              <w:szCs w:val="24"/>
            </w:rPr>
            <m:t xml:space="preserve"> </m:t>
          </m:r>
          <m:r>
            <w:rPr>
              <w:rFonts w:ascii="Cambria Math" w:hAnsi="Cambria Math" w:cs="Times New Roman"/>
              <w:sz w:val="24"/>
              <w:szCs w:val="24"/>
            </w:rPr>
            <m:t>clave</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izq</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der</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Nodo</m:t>
          </m:r>
          <m:r>
            <w:rPr>
              <w:rFonts w:ascii="Cambria Math" w:hAnsi="Times New Roman" w:cs="Times New Roman"/>
              <w:sz w:val="24"/>
              <w:szCs w:val="24"/>
              <w:lang w:val="en-US"/>
            </w:rPr>
            <m:t xml:space="preserve"> </m:t>
          </m:r>
          <m:r>
            <w:rPr>
              <w:rFonts w:ascii="Cambria Math" w:hAnsi="Cambria Math" w:cs="Times New Roman"/>
              <w:sz w:val="24"/>
              <w:szCs w:val="24"/>
              <w:lang w:val="en-US"/>
            </w:rPr>
            <m:t>padre</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boolean</m:t>
          </m:r>
          <m:r>
            <w:rPr>
              <w:rFonts w:ascii="Cambria Math" w:hAnsi="Times New Roman" w:cs="Times New Roman"/>
              <w:sz w:val="24"/>
              <w:szCs w:val="24"/>
              <w:lang w:val="en-US"/>
            </w:rPr>
            <m:t xml:space="preserve"> </m:t>
          </m:r>
          <m:r>
            <w:rPr>
              <w:rFonts w:ascii="Cambria Math" w:hAnsi="Cambria Math" w:cs="Times New Roman"/>
              <w:sz w:val="24"/>
              <w:szCs w:val="24"/>
              <w:lang w:val="en-US"/>
            </w:rPr>
            <m:t>color</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w:p>
    <w:p w:rsidR="00E359D5" w:rsidRPr="00C451B8" w:rsidRDefault="000F74DA"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private</m:t>
          </m:r>
          <m:r>
            <w:rPr>
              <w:rFonts w:ascii="Cambria Math" w:hAnsi="Times New Roman" w:cs="Times New Roman"/>
              <w:sz w:val="24"/>
              <w:szCs w:val="24"/>
              <w:lang w:val="en-US"/>
            </w:rPr>
            <m:t xml:space="preserve"> </m:t>
          </m:r>
          <m:r>
            <w:rPr>
              <w:rFonts w:ascii="Cambria Math" w:hAnsi="Cambria Math" w:cs="Times New Roman"/>
              <w:sz w:val="24"/>
              <w:szCs w:val="24"/>
              <w:lang w:val="en-US"/>
            </w:rPr>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final</m:t>
          </m:r>
          <m:r>
            <w:rPr>
              <w:rFonts w:ascii="Cambria Math" w:hAnsi="Times New Roman" w:cs="Times New Roman"/>
              <w:sz w:val="24"/>
              <w:szCs w:val="24"/>
              <w:lang w:val="en-US"/>
            </w:rPr>
            <m:t xml:space="preserve"> </m:t>
          </m:r>
          <m:r>
            <w:rPr>
              <w:rFonts w:ascii="Cambria Math" w:hAnsi="Cambria Math" w:cs="Times New Roman"/>
              <w:sz w:val="24"/>
              <w:szCs w:val="24"/>
              <w:lang w:val="en-US"/>
            </w:rPr>
            <m:t>boolean</m:t>
          </m:r>
          <m:r>
            <w:rPr>
              <w:rFonts w:ascii="Cambria Math" w:hAnsi="Times New Roman" w:cs="Times New Roman"/>
              <w:sz w:val="24"/>
              <w:szCs w:val="24"/>
              <w:lang w:val="en-US"/>
            </w:rPr>
            <m:t xml:space="preserve"> </m:t>
          </m:r>
          <m:r>
            <w:rPr>
              <w:rFonts w:ascii="Cambria Math" w:hAnsi="Cambria Math" w:cs="Times New Roman"/>
              <w:sz w:val="24"/>
              <w:szCs w:val="24"/>
              <w:lang w:val="en-US"/>
            </w:rPr>
            <m:t>NEGRO</m:t>
          </m:r>
          <m:r>
            <w:rPr>
              <w:rFonts w:ascii="Cambria Math" w:hAnsi="Times New Roman" w:cs="Times New Roman"/>
              <w:sz w:val="24"/>
              <w:szCs w:val="24"/>
              <w:lang w:val="en-US"/>
            </w:rPr>
            <m:t xml:space="preserve"> = </m:t>
          </m:r>
          <m:r>
            <w:rPr>
              <w:rFonts w:ascii="Cambria Math" w:hAnsi="Cambria Math" w:cs="Times New Roman"/>
              <w:sz w:val="24"/>
              <w:szCs w:val="24"/>
              <w:lang w:val="en-US"/>
            </w:rPr>
            <m:t>false</m:t>
          </m:r>
          <m:r>
            <w:rPr>
              <w:rFonts w:ascii="Cambria Math" w:hAnsi="Times New Roman" w:cs="Times New Roman"/>
              <w:sz w:val="24"/>
              <w:szCs w:val="24"/>
              <w:lang w:val="en-US"/>
            </w:rPr>
            <m:t>;</m:t>
          </m:r>
        </m:oMath>
      </m:oMathPara>
    </w:p>
    <w:p w:rsidR="00E359D5" w:rsidRPr="00C451B8" w:rsidRDefault="000F74DA"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private</m:t>
          </m:r>
          <m:r>
            <w:rPr>
              <w:rFonts w:ascii="Cambria Math" w:hAnsi="Times New Roman" w:cs="Times New Roman"/>
              <w:sz w:val="24"/>
              <w:szCs w:val="24"/>
              <w:lang w:val="en-US"/>
            </w:rPr>
            <m:t xml:space="preserve"> </m:t>
          </m:r>
          <m:r>
            <w:rPr>
              <w:rFonts w:ascii="Cambria Math" w:hAnsi="Cambria Math" w:cs="Times New Roman"/>
              <w:sz w:val="24"/>
              <w:szCs w:val="24"/>
              <w:lang w:val="en-US"/>
            </w:rPr>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final</m:t>
          </m:r>
          <m:r>
            <w:rPr>
              <w:rFonts w:ascii="Cambria Math" w:hAnsi="Times New Roman" w:cs="Times New Roman"/>
              <w:sz w:val="24"/>
              <w:szCs w:val="24"/>
              <w:lang w:val="en-US"/>
            </w:rPr>
            <m:t xml:space="preserve"> </m:t>
          </m:r>
          <m:r>
            <w:rPr>
              <w:rFonts w:ascii="Cambria Math" w:hAnsi="Cambria Math" w:cs="Times New Roman"/>
              <w:sz w:val="24"/>
              <w:szCs w:val="24"/>
              <w:lang w:val="en-US"/>
            </w:rPr>
            <m:t>boolean</m:t>
          </m:r>
          <m:r>
            <w:rPr>
              <w:rFonts w:ascii="Cambria Math" w:hAnsi="Times New Roman" w:cs="Times New Roman"/>
              <w:sz w:val="24"/>
              <w:szCs w:val="24"/>
              <w:lang w:val="en-US"/>
            </w:rPr>
            <m:t xml:space="preserve"> </m:t>
          </m:r>
          <m:r>
            <w:rPr>
              <w:rFonts w:ascii="Cambria Math" w:hAnsi="Cambria Math" w:cs="Times New Roman"/>
              <w:sz w:val="24"/>
              <w:szCs w:val="24"/>
              <w:lang w:val="en-US"/>
            </w:rPr>
            <m:t>ROJO</m:t>
          </m:r>
          <m:r>
            <w:rPr>
              <w:rFonts w:ascii="Cambria Math" w:hAnsi="Times New Roman" w:cs="Times New Roman"/>
              <w:sz w:val="24"/>
              <w:szCs w:val="24"/>
              <w:lang w:val="en-US"/>
            </w:rPr>
            <m:t xml:space="preserve"> = </m:t>
          </m:r>
          <m:r>
            <w:rPr>
              <w:rFonts w:ascii="Cambria Math" w:hAnsi="Cambria Math" w:cs="Times New Roman"/>
              <w:sz w:val="24"/>
              <w:szCs w:val="24"/>
              <w:lang w:val="en-US"/>
            </w:rPr>
            <m:t>true</m:t>
          </m:r>
          <m:r>
            <w:rPr>
              <w:rFonts w:ascii="Cambria Math" w:hAnsi="Times New Roman" w:cs="Times New Roman"/>
              <w:sz w:val="24"/>
              <w:szCs w:val="24"/>
              <w:lang w:val="en-US"/>
            </w:rPr>
            <m:t>;</m:t>
          </m:r>
        </m:oMath>
      </m:oMathPara>
    </w:p>
    <w:p w:rsidR="00E359D5" w:rsidRPr="00C451B8" w:rsidRDefault="000F74DA"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private</m:t>
          </m:r>
          <m:r>
            <w:rPr>
              <w:rFonts w:ascii="Cambria Math" w:hAnsi="Times New Roman" w:cs="Times New Roman"/>
              <w:sz w:val="24"/>
              <w:szCs w:val="24"/>
              <w:lang w:val="en-US"/>
            </w:rPr>
            <m:t xml:space="preserve"> </m:t>
          </m:r>
          <m:r>
            <w:rPr>
              <w:rFonts w:ascii="Cambria Math" w:hAnsi="Cambria Math" w:cs="Times New Roman"/>
              <w:sz w:val="24"/>
              <w:szCs w:val="24"/>
              <w:lang w:val="en-US"/>
            </w:rPr>
            <m:t>static</m:t>
          </m:r>
          <m:r>
            <w:rPr>
              <w:rFonts w:ascii="Cambria Math" w:hAnsi="Times New Roman" w:cs="Times New Roman"/>
              <w:sz w:val="24"/>
              <w:szCs w:val="24"/>
              <w:lang w:val="en-US"/>
            </w:rPr>
            <m:t xml:space="preserve"> </m:t>
          </m:r>
          <m:r>
            <w:rPr>
              <w:rFonts w:ascii="Cambria Math" w:hAnsi="Cambria Math" w:cs="Times New Roman"/>
              <w:sz w:val="24"/>
              <w:szCs w:val="24"/>
              <w:lang w:val="en-US"/>
            </w:rPr>
            <m:t>final</m:t>
          </m:r>
          <m:r>
            <w:rPr>
              <w:rFonts w:ascii="Cambria Math" w:hAnsi="Times New Roman" w:cs="Times New Roman"/>
              <w:sz w:val="24"/>
              <w:szCs w:val="24"/>
              <w:lang w:val="en-US"/>
            </w:rPr>
            <m:t xml:space="preserve"> </m:t>
          </m:r>
          <m:r>
            <w:rPr>
              <w:rFonts w:ascii="Cambria Math" w:hAnsi="Cambria Math" w:cs="Times New Roman"/>
              <w:sz w:val="24"/>
              <w:szCs w:val="24"/>
              <w:lang w:val="en-US"/>
            </w:rPr>
            <m:t>Nodo</m:t>
          </m:r>
          <m:r>
            <w:rPr>
              <w:rFonts w:ascii="Cambria Math" w:hAnsi="Times New Roman" w:cs="Times New Roman"/>
              <w:sz w:val="24"/>
              <w:szCs w:val="24"/>
              <w:lang w:val="en-US"/>
            </w:rPr>
            <m:t xml:space="preserve"> </m:t>
          </m:r>
          <m:r>
            <w:rPr>
              <w:rFonts w:ascii="Cambria Math" w:hAnsi="Cambria Math" w:cs="Times New Roman"/>
              <w:sz w:val="24"/>
              <w:szCs w:val="24"/>
              <w:lang w:val="en-US"/>
            </w:rPr>
            <m:t>NULO</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w:p>
    <w:p w:rsidR="00E359D5" w:rsidRPr="00C451B8" w:rsidRDefault="000F74DA"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satic</m:t>
          </m:r>
        </m:oMath>
      </m:oMathPara>
    </w:p>
    <w:p w:rsidR="00E359D5" w:rsidRPr="00C451B8" w:rsidRDefault="000F74DA"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NULO</m:t>
          </m:r>
          <m:r>
            <w:rPr>
              <w:rFonts w:ascii="Cambria Math" w:hAnsi="Times New Roman" w:cs="Times New Roman"/>
              <w:sz w:val="24"/>
              <w:szCs w:val="24"/>
              <w:lang w:val="en-US"/>
            </w:rPr>
            <m:t xml:space="preserve"> = </m:t>
          </m:r>
          <m:r>
            <w:rPr>
              <w:rFonts w:ascii="Cambria Math" w:hAnsi="Cambria Math" w:cs="Times New Roman"/>
              <w:sz w:val="24"/>
              <w:szCs w:val="24"/>
              <w:lang w:val="en-US"/>
            </w:rPr>
            <m:t>new</m:t>
          </m:r>
          <m:r>
            <w:rPr>
              <w:rFonts w:ascii="Cambria Math" w:hAnsi="Times New Roman" w:cs="Times New Roman"/>
              <w:sz w:val="24"/>
              <w:szCs w:val="24"/>
              <w:lang w:val="en-US"/>
            </w:rPr>
            <m:t xml:space="preserve"> </m:t>
          </m:r>
          <m:r>
            <w:rPr>
              <w:rFonts w:ascii="Cambria Math" w:hAnsi="Cambria Math" w:cs="Times New Roman"/>
              <w:sz w:val="24"/>
              <w:szCs w:val="24"/>
              <w:lang w:val="en-US"/>
            </w:rPr>
            <m:t>Node</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NULO</m:t>
          </m:r>
          <m:r>
            <w:rPr>
              <w:rFonts w:ascii="Cambria Math" w:hAnsi="Times New Roman" w:cs="Times New Roman"/>
              <w:sz w:val="24"/>
              <w:szCs w:val="24"/>
              <w:lang w:val="en-US"/>
            </w:rPr>
            <m:t>.</m:t>
          </m:r>
          <m:r>
            <w:rPr>
              <w:rFonts w:ascii="Cambria Math" w:hAnsi="Cambria Math" w:cs="Times New Roman"/>
              <w:sz w:val="24"/>
              <w:szCs w:val="24"/>
              <w:lang w:val="en-US"/>
            </w:rPr>
            <m:t>clave</m:t>
          </m:r>
          <m:r>
            <w:rPr>
              <w:rFonts w:ascii="Cambria Math" w:hAnsi="Times New Roman" w:cs="Times New Roman"/>
              <w:sz w:val="24"/>
              <w:szCs w:val="24"/>
              <w:lang w:val="en-US"/>
            </w:rPr>
            <m:t xml:space="preserve"> = </m:t>
          </m:r>
          <m:r>
            <w:rPr>
              <w:rFonts w:ascii="Cambria Math" w:hAnsi="Cambria Math" w:cs="Times New Roman"/>
              <w:sz w:val="24"/>
              <w:szCs w:val="24"/>
              <w:lang w:val="en-US"/>
            </w:rPr>
            <m:t>null</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NULO</m:t>
          </m:r>
          <m:r>
            <w:rPr>
              <w:rFonts w:ascii="Cambria Math" w:hAnsi="Times New Roman" w:cs="Times New Roman"/>
              <w:sz w:val="24"/>
              <w:szCs w:val="24"/>
            </w:rPr>
            <m:t>.</m:t>
          </m:r>
          <m:r>
            <w:rPr>
              <w:rFonts w:ascii="Cambria Math" w:hAnsi="Cambria Math" w:cs="Times New Roman"/>
              <w:sz w:val="24"/>
              <w:szCs w:val="24"/>
            </w:rPr>
            <m:t>color</m:t>
          </m:r>
          <m:r>
            <w:rPr>
              <w:rFonts w:ascii="Cambria Math" w:hAnsi="Times New Roman" w:cs="Times New Roman"/>
              <w:sz w:val="24"/>
              <w:szCs w:val="24"/>
            </w:rPr>
            <m:t xml:space="preserve"> = </m:t>
          </m:r>
          <m:r>
            <w:rPr>
              <w:rFonts w:ascii="Cambria Math" w:hAnsi="Cambria Math" w:cs="Times New Roman"/>
              <w:sz w:val="24"/>
              <w:szCs w:val="24"/>
            </w:rPr>
            <m:t>NEGRO</m:t>
          </m:r>
          <m:r>
            <w:rPr>
              <w:rFonts w:ascii="Cambria Math" w:hAnsi="Times New Roman" w:cs="Times New Roman"/>
              <w:sz w:val="24"/>
              <w:szCs w:val="24"/>
            </w:rPr>
            <m:t>;</m:t>
          </m:r>
        </m:oMath>
      </m:oMathPara>
    </w:p>
    <w:p w:rsidR="00E359D5" w:rsidRPr="00C451B8" w:rsidRDefault="000F74DA"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w:p>
    <w:p w:rsidR="00E359D5" w:rsidRPr="00C451B8" w:rsidRDefault="000F74DA"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void</m:t>
          </m:r>
          <m:r>
            <w:rPr>
              <w:rFonts w:ascii="Cambria Math" w:hAnsi="Times New Roman" w:cs="Times New Roman"/>
              <w:sz w:val="24"/>
              <w:szCs w:val="24"/>
            </w:rPr>
            <m:t xml:space="preserve"> </m:t>
          </m:r>
          <m:r>
            <w:rPr>
              <w:rFonts w:ascii="Cambria Math" w:hAnsi="Cambria Math" w:cs="Times New Roman"/>
              <w:sz w:val="24"/>
              <w:szCs w:val="24"/>
            </w:rPr>
            <m:t>insertar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 {...}</m:t>
          </m:r>
        </m:oMath>
      </m:oMathPara>
    </w:p>
    <w:p w:rsidR="00E359D5" w:rsidRPr="00C451B8" w:rsidRDefault="000F74DA"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void</m:t>
          </m:r>
          <m:r>
            <w:rPr>
              <w:rFonts w:ascii="Cambria Math" w:hAnsi="Times New Roman" w:cs="Times New Roman"/>
              <w:sz w:val="24"/>
              <w:szCs w:val="24"/>
            </w:rPr>
            <m:t xml:space="preserve"> </m:t>
          </m:r>
          <m:r>
            <w:rPr>
              <w:rFonts w:ascii="Cambria Math" w:hAnsi="Cambria Math" w:cs="Times New Roman"/>
              <w:sz w:val="24"/>
              <w:szCs w:val="24"/>
            </w:rPr>
            <m:t>eliminar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 {...}</m:t>
          </m:r>
        </m:oMath>
      </m:oMathPara>
    </w:p>
    <w:p w:rsidR="00E359D5" w:rsidRPr="00C451B8" w:rsidRDefault="000F74DA"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buscar</m:t>
          </m:r>
          <m:r>
            <w:rPr>
              <w:rFonts w:ascii="Cambria Math" w:hAnsi="Times New Roman" w:cs="Times New Roman"/>
              <w:sz w:val="24"/>
              <w:szCs w:val="24"/>
            </w:rPr>
            <m:t>(</m:t>
          </m:r>
          <m:r>
            <w:rPr>
              <w:rFonts w:ascii="Cambria Math" w:hAnsi="Cambria Math" w:cs="Times New Roman"/>
              <w:sz w:val="24"/>
              <w:szCs w:val="24"/>
            </w:rPr>
            <m:t>Comparable</m:t>
          </m:r>
          <m:r>
            <w:rPr>
              <w:rFonts w:ascii="Cambria Math" w:hAnsi="Times New Roman" w:cs="Times New Roman"/>
              <w:sz w:val="24"/>
              <w:szCs w:val="24"/>
            </w:rPr>
            <m:t xml:space="preserve"> </m:t>
          </m:r>
          <m:r>
            <w:rPr>
              <w:rFonts w:ascii="Cambria Math" w:hAnsi="Cambria Math" w:cs="Times New Roman"/>
              <w:sz w:val="24"/>
              <w:szCs w:val="24"/>
            </w:rPr>
            <m:t>clave</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w:p>
    <w:p w:rsidR="00E359D5" w:rsidRPr="00C451B8" w:rsidRDefault="000F74DA"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626CB4" w:rsidRDefault="00626CB4" w:rsidP="009E4878">
      <w:pPr>
        <w:spacing w:line="360" w:lineRule="auto"/>
        <w:jc w:val="both"/>
        <w:rPr>
          <w:rFonts w:ascii="Times New Roman" w:hAnsi="Times New Roman" w:cs="Times New Roman"/>
          <w:b/>
          <w:sz w:val="24"/>
          <w:szCs w:val="24"/>
        </w:rPr>
      </w:pPr>
    </w:p>
    <w:p w:rsidR="00626CB4" w:rsidRDefault="00626CB4" w:rsidP="009E4878">
      <w:pPr>
        <w:spacing w:line="360" w:lineRule="auto"/>
        <w:jc w:val="both"/>
        <w:rPr>
          <w:rFonts w:ascii="Times New Roman" w:hAnsi="Times New Roman" w:cs="Times New Roman"/>
          <w:b/>
          <w:sz w:val="24"/>
          <w:szCs w:val="24"/>
        </w:rPr>
      </w:pPr>
    </w:p>
    <w:p w:rsidR="00E359D5" w:rsidRPr="00C451B8" w:rsidRDefault="00E359D5" w:rsidP="009E4878">
      <w:pPr>
        <w:spacing w:line="360" w:lineRule="auto"/>
        <w:jc w:val="both"/>
        <w:rPr>
          <w:rFonts w:ascii="Times New Roman" w:hAnsi="Times New Roman" w:cs="Times New Roman"/>
          <w:b/>
          <w:sz w:val="24"/>
          <w:szCs w:val="24"/>
        </w:rPr>
      </w:pPr>
      <w:r w:rsidRPr="00C451B8">
        <w:rPr>
          <w:rFonts w:ascii="Times New Roman" w:hAnsi="Times New Roman" w:cs="Times New Roman"/>
          <w:b/>
          <w:sz w:val="24"/>
          <w:szCs w:val="24"/>
        </w:rPr>
        <w:lastRenderedPageBreak/>
        <w:t>Rotaciones</w:t>
      </w:r>
      <w:r w:rsidR="00126F11">
        <w:rPr>
          <w:rFonts w:ascii="Times New Roman" w:hAnsi="Times New Roman" w:cs="Times New Roman"/>
          <w:b/>
          <w:sz w:val="24"/>
          <w:szCs w:val="24"/>
        </w:rPr>
        <w:t>:</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ab/>
        <w:t>Las operaciones de inserción y eliminación de un árbol binario de búsqueda, si se aplican a un árbol rojo negro pueden modificar las propiedades enumeradas anteriormente. Para restaurar estas propiedades es necesario cambiar el color de algunos nodos así como también la estructura de los apuntadores.</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ab/>
        <w:t>La estructura de los apuntadores se cambia mediante rotación, la cual es una operación que preserva las propiedades de un árbol binario de búsqueda. Existen dos tipos de rotaciones: a la izquierda y a la derecha.</w:t>
      </w:r>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public</m:t>
          </m:r>
          <m:r>
            <w:rPr>
              <w:rFonts w:ascii="Cambria Math" w:hAnsi="Times New Roman" w:cs="Times New Roman"/>
              <w:sz w:val="24"/>
              <w:szCs w:val="24"/>
            </w:rPr>
            <m:t xml:space="preserve"> </m:t>
          </m:r>
          <m:r>
            <w:rPr>
              <w:rFonts w:ascii="Cambria Math" w:hAnsi="Cambria Math" w:cs="Times New Roman"/>
              <w:sz w:val="24"/>
              <w:szCs w:val="24"/>
            </w:rPr>
            <m:t>rotarIzq</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root</m:t>
          </m:r>
          <m:r>
            <w:rPr>
              <w:rFonts w:ascii="Cambria Math" w:hAnsi="Times New Roman" w:cs="Times New Roman"/>
              <w:sz w:val="24"/>
              <w:szCs w:val="24"/>
              <w:lang w:val="en-US"/>
            </w:rPr>
            <m:t xml:space="preserve"> = </m:t>
          </m:r>
          <m:r>
            <w:rPr>
              <w:rFonts w:ascii="Cambria Math" w:hAnsi="Cambria Math" w:cs="Times New Roman"/>
              <w:sz w:val="24"/>
              <w:szCs w:val="24"/>
              <w:lang w:val="en-US"/>
            </w:rPr>
            <m:t>y</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r>
            <w:rPr>
              <w:rFonts w:ascii="Cambria Math" w:hAnsi="Times New Roman" w:cs="Times New Roman"/>
              <w:sz w:val="24"/>
              <w:szCs w:val="24"/>
              <w:lang w:val="en-US"/>
            </w:rPr>
            <m:t xml:space="preserve"> </m:t>
          </m:r>
          <m:r>
            <w:rPr>
              <w:rFonts w:ascii="Cambria Math" w:hAnsi="Cambria Math" w:cs="Times New Roman"/>
              <w:sz w:val="24"/>
              <w:szCs w:val="24"/>
              <w:lang w:val="en-US"/>
            </w:rPr>
            <m:t>if</m:t>
          </m:r>
          <m:r>
            <w:rPr>
              <w:rFonts w:ascii="Cambria Math" w:hAnsi="Times New Roman" w:cs="Times New Roman"/>
              <w:sz w:val="24"/>
              <w:szCs w:val="24"/>
              <w:lang w:val="en-US"/>
            </w:rPr>
            <m:t xml:space="preserve">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else</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public</m:t>
          </m:r>
          <m:r>
            <w:rPr>
              <w:rFonts w:ascii="Cambria Math" w:hAnsi="Times New Roman" w:cs="Times New Roman"/>
              <w:sz w:val="24"/>
              <w:szCs w:val="24"/>
            </w:rPr>
            <m:t xml:space="preserve"> </m:t>
          </m:r>
          <m:r>
            <w:rPr>
              <w:rFonts w:ascii="Cambria Math" w:hAnsi="Cambria Math" w:cs="Times New Roman"/>
              <w:sz w:val="24"/>
              <w:szCs w:val="24"/>
            </w:rPr>
            <m:t>rotarDer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w:lastRenderedPageBreak/>
            <m:t>x</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root</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r>
            <w:rPr>
              <w:rFonts w:ascii="Cambria Math" w:hAnsi="Times New Roman" w:cs="Times New Roman"/>
              <w:sz w:val="24"/>
              <w:szCs w:val="24"/>
              <w:lang w:val="en-US"/>
            </w:rPr>
            <m:t xml:space="preserve"> </m:t>
          </m:r>
          <m:r>
            <w:rPr>
              <w:rFonts w:ascii="Cambria Math" w:hAnsi="Cambria Math" w:cs="Times New Roman"/>
              <w:sz w:val="24"/>
              <w:szCs w:val="24"/>
              <w:lang w:val="en-US"/>
            </w:rPr>
            <m:t>if</m:t>
          </m:r>
          <m:r>
            <w:rPr>
              <w:rFonts w:ascii="Cambria Math" w:hAnsi="Times New Roman" w:cs="Times New Roman"/>
              <w:sz w:val="24"/>
              <w:szCs w:val="24"/>
              <w:lang w:val="en-US"/>
            </w:rPr>
            <m:t xml:space="preserve"> (</m:t>
          </m:r>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padre</m:t>
          </m:r>
          <m:r>
            <w:rPr>
              <w:rFonts w:ascii="Cambria Math" w:hAnsi="Times New Roman" w:cs="Times New Roman"/>
              <w:sz w:val="24"/>
              <w:szCs w:val="24"/>
              <w:lang w:val="en-US"/>
            </w:rPr>
            <m:t>.</m:t>
          </m:r>
          <m:r>
            <w:rPr>
              <w:rFonts w:ascii="Cambria Math" w:hAnsi="Cambria Math" w:cs="Times New Roman"/>
              <w:sz w:val="24"/>
              <w:szCs w:val="24"/>
              <w:lang w:val="en-US"/>
            </w:rPr>
            <m:t>der</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w:p>
    <w:p w:rsidR="00E359D5" w:rsidRPr="00C451B8" w:rsidRDefault="00E359D5" w:rsidP="009E4878">
      <w:pPr>
        <w:pStyle w:val="Sinespaciado"/>
        <w:spacing w:line="360" w:lineRule="auto"/>
        <w:rPr>
          <w:oMath/>
          <w:rFonts w:ascii="Cambria Math" w:hAnsi="Times New Roman" w:cs="Times New Roman"/>
          <w:sz w:val="24"/>
          <w:szCs w:val="24"/>
        </w:rPr>
      </w:pPr>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public</m:t>
          </m:r>
          <m:r>
            <w:rPr>
              <w:rFonts w:ascii="Cambria Math" w:hAnsi="Times New Roman" w:cs="Times New Roman"/>
              <w:sz w:val="24"/>
              <w:szCs w:val="24"/>
            </w:rPr>
            <m:t xml:space="preserve"> </m:t>
          </m:r>
          <m:r>
            <w:rPr>
              <w:rFonts w:ascii="Cambria Math" w:hAnsi="Cambria Math" w:cs="Times New Roman"/>
              <w:sz w:val="24"/>
              <w:szCs w:val="24"/>
            </w:rPr>
            <m:t>void</m:t>
          </m:r>
          <m:r>
            <w:rPr>
              <w:rFonts w:ascii="Cambria Math" w:hAnsi="Times New Roman" w:cs="Times New Roman"/>
              <w:sz w:val="24"/>
              <w:szCs w:val="24"/>
            </w:rPr>
            <m:t xml:space="preserve"> </m:t>
          </m:r>
          <m:r>
            <w:rPr>
              <w:rFonts w:ascii="Cambria Math" w:hAnsi="Cambria Math" w:cs="Times New Roman"/>
              <w:sz w:val="24"/>
              <w:szCs w:val="24"/>
            </w:rPr>
            <m:t>insertar</m:t>
          </m:r>
          <m:r>
            <w:rPr>
              <w:rFonts w:ascii="Cambria Math" w:hAnsi="Times New Roman" w:cs="Times New Roman"/>
              <w:sz w:val="24"/>
              <w:szCs w:val="24"/>
            </w:rPr>
            <m:t>(</m:t>
          </m:r>
          <m:r>
            <w:rPr>
              <w:rFonts w:ascii="Cambria Math" w:hAnsi="Cambria Math" w:cs="Times New Roman"/>
              <w:sz w:val="24"/>
              <w:szCs w:val="24"/>
            </w:rPr>
            <m:t>Nodo</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Noo</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Nodo</m:t>
          </m:r>
          <m:r>
            <w:rPr>
              <w:rFonts w:ascii="Cambria Math" w:hAnsi="Times New Roman" w:cs="Times New Roman"/>
              <w:sz w:val="24"/>
              <w:szCs w:val="24"/>
              <w:lang w:val="en-US"/>
            </w:rPr>
            <m:t xml:space="preserve"> </m:t>
          </m:r>
          <m:r>
            <w:rPr>
              <w:rFonts w:ascii="Cambria Math" w:hAnsi="Cambria Math" w:cs="Times New Roman"/>
              <w:sz w:val="24"/>
              <w:szCs w:val="24"/>
              <w:lang w:val="en-US"/>
            </w:rPr>
            <m:t>x</m:t>
          </m:r>
          <m:r>
            <w:rPr>
              <w:rFonts w:ascii="Cambria Math" w:hAnsi="Times New Roman" w:cs="Times New Roman"/>
              <w:sz w:val="24"/>
              <w:szCs w:val="24"/>
              <w:lang w:val="en-US"/>
            </w:rPr>
            <m:t xml:space="preserve"> = </m:t>
          </m:r>
          <m:r>
            <w:rPr>
              <w:rFonts w:ascii="Cambria Math" w:hAnsi="Cambria Math" w:cs="Times New Roman"/>
              <w:sz w:val="24"/>
              <w:szCs w:val="24"/>
              <w:lang w:val="en-US"/>
            </w:rPr>
            <m:t>root</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w:p>
    <w:p w:rsidR="00E359D5" w:rsidRPr="00C451B8" w:rsidRDefault="00C4150E"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w</m:t>
          </m:r>
          <m:r>
            <w:rPr>
              <w:rFonts w:ascii="Times New Roman" w:hAnsi="Cambria Math" w:cs="Times New Roman"/>
              <w:sz w:val="24"/>
              <w:szCs w:val="24"/>
              <w:lang w:val="en-US"/>
            </w:rPr>
            <m:t>h</m:t>
          </m:r>
          <m:r>
            <w:rPr>
              <w:rFonts w:ascii="Cambria Math" w:hAnsi="Cambria Math" w:cs="Times New Roman"/>
              <w:sz w:val="24"/>
              <w:szCs w:val="24"/>
              <w:lang w:val="en-US"/>
            </w:rPr>
            <m:t>ile</m:t>
          </m:r>
          <m:r>
            <w:rPr>
              <w:rFonts w:ascii="Cambria Math" w:hAnsi="Times New Roman" w:cs="Times New Roman"/>
              <w:sz w:val="24"/>
              <w:szCs w:val="24"/>
              <w:lang w:val="en-US"/>
            </w:rPr>
            <m:t xml:space="preserve">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NULO</m:t>
          </m:r>
          <m:r>
            <w:rPr>
              <w:rFonts w:ascii="Cambria Math" w:hAnsi="Times New Roman" w:cs="Times New Roman"/>
              <w:sz w:val="24"/>
              <w:szCs w:val="24"/>
              <w:lang w:val="en-US"/>
            </w:rPr>
            <m:t>) {</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x</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clave</m:t>
          </m:r>
          <m:r>
            <w:rPr>
              <w:rFonts w:ascii="Cambria Math" w:hAnsi="Times New Roman" w:cs="Times New Roman"/>
              <w:sz w:val="24"/>
              <w:szCs w:val="24"/>
            </w:rPr>
            <m:t xml:space="preserve"> &lt; </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clave</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x</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x</m:t>
          </m:r>
          <m:r>
            <w:rPr>
              <w:rFonts w:ascii="Cambria Math" w:hAnsi="Times New Roman" w:cs="Times New Roman"/>
              <w:sz w:val="24"/>
              <w:szCs w:val="24"/>
              <w:lang w:val="en-US"/>
            </w:rPr>
            <m:t xml:space="preserve"> = </m:t>
          </m:r>
          <m:r>
            <w:rPr>
              <w:rFonts w:ascii="Cambria Math" w:hAnsi="Cambria Math" w:cs="Times New Roman"/>
              <w:sz w:val="24"/>
              <w:szCs w:val="24"/>
              <w:lang w:val="en-US"/>
            </w:rPr>
            <m:t>x</m:t>
          </m:r>
          <m:r>
            <w:rPr>
              <w:rFonts w:ascii="Cambria Math" w:hAnsi="Times New Roman" w:cs="Times New Roman"/>
              <w:sz w:val="24"/>
              <w:szCs w:val="24"/>
              <w:lang w:val="en-US"/>
            </w:rPr>
            <m:t>.</m:t>
          </m:r>
          <m:r>
            <w:rPr>
              <w:rFonts w:ascii="Cambria Math" w:hAnsi="Cambria Math" w:cs="Times New Roman"/>
              <w:sz w:val="24"/>
              <w:szCs w:val="24"/>
              <w:lang w:val="en-US"/>
            </w:rPr>
            <m:t>der</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padre</m:t>
          </m:r>
          <m:r>
            <w:rPr>
              <w:rFonts w:ascii="Cambria Math" w:hAnsi="Times New Roman" w:cs="Times New Roman"/>
              <w:sz w:val="24"/>
              <w:szCs w:val="24"/>
            </w:rPr>
            <m:t xml:space="preserve"> = </m:t>
          </m:r>
          <m:r>
            <w:rPr>
              <w:rFonts w:ascii="Cambria Math" w:hAnsi="Cambria Math" w:cs="Times New Roman"/>
              <w:sz w:val="24"/>
              <w:szCs w:val="24"/>
            </w:rPr>
            <m:t>y</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if</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root</m:t>
          </m:r>
          <m:r>
            <w:rPr>
              <w:rFonts w:ascii="Cambria Math" w:hAnsi="Times New Roman" w:cs="Times New Roman"/>
              <w:sz w:val="24"/>
              <w:szCs w:val="24"/>
              <w:lang w:val="en-US"/>
            </w:rPr>
            <m:t xml:space="preserve"> = </m:t>
          </m:r>
          <m:r>
            <w:rPr>
              <w:rFonts w:ascii="Cambria Math" w:hAnsi="Cambria Math" w:cs="Times New Roman"/>
              <w:sz w:val="24"/>
              <w:szCs w:val="24"/>
              <w:lang w:val="en-US"/>
            </w:rPr>
            <m:t>z</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r>
            <w:rPr>
              <w:rFonts w:ascii="Cambria Math" w:hAnsi="Times New Roman" w:cs="Times New Roman"/>
              <w:sz w:val="24"/>
              <w:szCs w:val="24"/>
              <w:lang w:val="en-US"/>
            </w:rPr>
            <m:t xml:space="preserve"> </m:t>
          </m:r>
          <m:r>
            <w:rPr>
              <w:rFonts w:ascii="Cambria Math" w:hAnsi="Cambria Math" w:cs="Times New Roman"/>
              <w:sz w:val="24"/>
              <w:szCs w:val="24"/>
              <w:lang w:val="en-US"/>
            </w:rPr>
            <m:t>if</m:t>
          </m:r>
          <m:r>
            <w:rPr>
              <w:rFonts w:ascii="Cambria Math" w:hAnsi="Times New Roman" w:cs="Times New Roman"/>
              <w:sz w:val="24"/>
              <w:szCs w:val="24"/>
              <w:lang w:val="en-US"/>
            </w:rPr>
            <m:t xml:space="preserve"> (</m:t>
          </m:r>
          <m:r>
            <w:rPr>
              <w:rFonts w:ascii="Cambria Math" w:hAnsi="Cambria Math" w:cs="Times New Roman"/>
              <w:sz w:val="24"/>
              <w:szCs w:val="24"/>
              <w:lang w:val="en-US"/>
            </w:rPr>
            <m:t>z</m:t>
          </m:r>
          <m:r>
            <w:rPr>
              <w:rFonts w:ascii="Cambria Math" w:hAnsi="Times New Roman" w:cs="Times New Roman"/>
              <w:sz w:val="24"/>
              <w:szCs w:val="24"/>
              <w:lang w:val="en-US"/>
            </w:rPr>
            <m:t>.</m:t>
          </m:r>
          <m:r>
            <w:rPr>
              <w:rFonts w:ascii="Cambria Math" w:hAnsi="Cambria Math" w:cs="Times New Roman"/>
              <w:sz w:val="24"/>
              <w:szCs w:val="24"/>
              <w:lang w:val="en-US"/>
            </w:rPr>
            <m:t>clave</m:t>
          </m:r>
          <m:r>
            <w:rPr>
              <w:rFonts w:ascii="Cambria Math" w:hAnsi="Times New Roman" w:cs="Times New Roman"/>
              <w:sz w:val="24"/>
              <w:szCs w:val="24"/>
              <w:lang w:val="en-US"/>
            </w:rPr>
            <m:t>&lt;</m:t>
          </m:r>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clave</m:t>
          </m:r>
          <m:r>
            <w:rPr>
              <w:rFonts w:ascii="Cambria Math" w:hAnsi="Times New Roman" w:cs="Times New Roman"/>
              <w:sz w:val="24"/>
              <w:szCs w:val="24"/>
              <w:lang w:val="en-US"/>
            </w:rPr>
            <m:t>)</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izq</m:t>
          </m:r>
          <m:r>
            <w:rPr>
              <w:rFonts w:ascii="Cambria Math" w:hAnsi="Times New Roman" w:cs="Times New Roman"/>
              <w:sz w:val="24"/>
              <w:szCs w:val="24"/>
              <w:lang w:val="en-US"/>
            </w:rPr>
            <m:t xml:space="preserve"> = </m:t>
          </m:r>
          <m:r>
            <w:rPr>
              <w:rFonts w:ascii="Cambria Math" w:hAnsi="Cambria Math" w:cs="Times New Roman"/>
              <w:sz w:val="24"/>
              <w:szCs w:val="24"/>
              <w:lang w:val="en-US"/>
            </w:rPr>
            <m:t>z</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else</m:t>
          </m:r>
        </m:oMath>
      </m:oMathPara>
    </w:p>
    <w:p w:rsidR="00E359D5" w:rsidRPr="00C451B8" w:rsidRDefault="00E359D5" w:rsidP="009E4878">
      <w:pPr>
        <w:pStyle w:val="Sinespaciado"/>
        <w:spacing w:line="360" w:lineRule="auto"/>
        <w:rPr>
          <w:oMath/>
          <w:rFonts w:ascii="Cambria Math" w:hAnsi="Times New Roman" w:cs="Times New Roman"/>
          <w:sz w:val="24"/>
          <w:szCs w:val="24"/>
          <w:lang w:val="en-US"/>
        </w:rPr>
      </w:pPr>
      <m:oMathPara>
        <m:oMathParaPr>
          <m:jc m:val="left"/>
        </m:oMathParaPr>
        <m:oMath>
          <m:r>
            <w:rPr>
              <w:rFonts w:ascii="Cambria Math" w:hAnsi="Cambria Math" w:cs="Times New Roman"/>
              <w:sz w:val="24"/>
              <w:szCs w:val="24"/>
              <w:lang w:val="en-US"/>
            </w:rPr>
            <m:t>y</m:t>
          </m:r>
          <m:r>
            <w:rPr>
              <w:rFonts w:ascii="Cambria Math" w:hAnsi="Times New Roman" w:cs="Times New Roman"/>
              <w:sz w:val="24"/>
              <w:szCs w:val="24"/>
              <w:lang w:val="en-US"/>
            </w:rPr>
            <m:t>.</m:t>
          </m:r>
          <m:r>
            <w:rPr>
              <w:rFonts w:ascii="Cambria Math" w:hAnsi="Cambria Math" w:cs="Times New Roman"/>
              <w:sz w:val="24"/>
              <w:szCs w:val="24"/>
              <w:lang w:val="en-US"/>
            </w:rPr>
            <m:t>der</m:t>
          </m:r>
          <m:r>
            <w:rPr>
              <w:rFonts w:ascii="Cambria Math" w:hAnsi="Times New Roman" w:cs="Times New Roman"/>
              <w:sz w:val="24"/>
              <w:szCs w:val="24"/>
              <w:lang w:val="en-US"/>
            </w:rPr>
            <m:t xml:space="preserve"> = </m:t>
          </m:r>
          <m:r>
            <w:rPr>
              <w:rFonts w:ascii="Cambria Math" w:hAnsi="Cambria Math" w:cs="Times New Roman"/>
              <w:sz w:val="24"/>
              <w:szCs w:val="24"/>
              <w:lang w:val="en-US"/>
            </w:rPr>
            <m:t>z</m:t>
          </m:r>
          <m:r>
            <w:rPr>
              <w:rFonts w:ascii="Cambria Math" w:hAnsi="Times New Roman" w:cs="Times New Roman"/>
              <w:sz w:val="24"/>
              <w:szCs w:val="24"/>
              <w:lang w:val="en-US"/>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izq</m:t>
          </m:r>
          <m:r>
            <w:rPr>
              <w:rFonts w:ascii="Cambria Math" w:hAnsi="Times New Roman" w:cs="Times New Roman"/>
              <w:sz w:val="24"/>
              <w:szCs w:val="24"/>
            </w:rPr>
            <m:t xml:space="preserve"> = </m:t>
          </m:r>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der</m:t>
          </m:r>
          <m:r>
            <w:rPr>
              <w:rFonts w:ascii="Cambria Math" w:hAnsi="Times New Roman" w:cs="Times New Roman"/>
              <w:sz w:val="24"/>
              <w:szCs w:val="24"/>
            </w:rPr>
            <m:t xml:space="preserve"> = </m:t>
          </m:r>
          <m:r>
            <w:rPr>
              <w:rFonts w:ascii="Cambria Math" w:hAnsi="Cambria Math" w:cs="Times New Roman"/>
              <w:sz w:val="24"/>
              <w:szCs w:val="24"/>
            </w:rPr>
            <m:t>NULO</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w:lastRenderedPageBreak/>
            <m:t>z</m:t>
          </m:r>
          <m:r>
            <w:rPr>
              <w:rFonts w:ascii="Cambria Math" w:hAnsi="Times New Roman" w:cs="Times New Roman"/>
              <w:sz w:val="24"/>
              <w:szCs w:val="24"/>
            </w:rPr>
            <m:t>.</m:t>
          </m:r>
          <m:r>
            <w:rPr>
              <w:rFonts w:ascii="Cambria Math" w:hAnsi="Cambria Math" w:cs="Times New Roman"/>
              <w:sz w:val="24"/>
              <w:szCs w:val="24"/>
            </w:rPr>
            <m:t>color</m:t>
          </m:r>
          <m:r>
            <w:rPr>
              <w:rFonts w:ascii="Cambria Math" w:hAnsi="Times New Roman" w:cs="Times New Roman"/>
              <w:sz w:val="24"/>
              <w:szCs w:val="24"/>
            </w:rPr>
            <m:t xml:space="preserve"> = </m:t>
          </m:r>
          <m:r>
            <w:rPr>
              <w:rFonts w:ascii="Cambria Math" w:hAnsi="Cambria Math" w:cs="Times New Roman"/>
              <w:sz w:val="24"/>
              <w:szCs w:val="24"/>
            </w:rPr>
            <m:t>ROJO</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Cambria Math" w:cs="Times New Roman"/>
              <w:sz w:val="24"/>
              <w:szCs w:val="24"/>
            </w:rPr>
            <m:t>corregirInsercion</m:t>
          </m:r>
          <m:r>
            <w:rPr>
              <w:rFonts w:ascii="Cambria Math" w:hAnsi="Times New Roman" w:cs="Times New Roman"/>
              <w:sz w:val="24"/>
              <w:szCs w:val="24"/>
            </w:rPr>
            <m:t>(</m:t>
          </m:r>
          <m:r>
            <w:rPr>
              <w:rFonts w:ascii="Cambria Math" w:hAnsi="Cambria Math" w:cs="Times New Roman"/>
              <w:sz w:val="24"/>
              <w:szCs w:val="24"/>
            </w:rPr>
            <m:t>z</m:t>
          </m:r>
          <m:r>
            <w:rPr>
              <w:rFonts w:ascii="Cambria Math" w:hAnsi="Times New Roman" w:cs="Times New Roman"/>
              <w:sz w:val="24"/>
              <w:szCs w:val="24"/>
            </w:rPr>
            <m:t>)</m:t>
          </m:r>
        </m:oMath>
      </m:oMathPara>
    </w:p>
    <w:p w:rsidR="00E359D5" w:rsidRPr="00C451B8" w:rsidRDefault="00C4150E" w:rsidP="009E4878">
      <w:pPr>
        <w:pStyle w:val="Sinespaciado"/>
        <w:spacing w:line="360" w:lineRule="auto"/>
        <w:rPr>
          <w:oMath/>
          <w:rFonts w:ascii="Cambria Math" w:hAnsi="Times New Roman" w:cs="Times New Roman"/>
          <w:sz w:val="24"/>
          <w:szCs w:val="24"/>
        </w:rPr>
      </w:pPr>
      <m:oMathPara>
        <m:oMathParaPr>
          <m:jc m:val="left"/>
        </m:oMathParaPr>
        <m:oMath>
          <m:r>
            <w:rPr>
              <w:rFonts w:ascii="Cambria Math" w:hAnsi="Times New Roman" w:cs="Times New Roman"/>
              <w:sz w:val="24"/>
              <w:szCs w:val="24"/>
            </w:rPr>
            <m:t>}</m:t>
          </m:r>
        </m:oMath>
      </m:oMathPara>
    </w:p>
    <w:p w:rsidR="00E359D5" w:rsidRPr="00C451B8" w:rsidRDefault="00E359D5" w:rsidP="009E4878">
      <w:pPr>
        <w:pStyle w:val="Sinespaciado"/>
        <w:spacing w:line="360" w:lineRule="auto"/>
        <w:rPr>
          <w:rFonts w:ascii="Times New Roman" w:hAnsi="Times New Roman" w:cs="Times New Roman"/>
          <w:sz w:val="24"/>
          <w:szCs w:val="24"/>
        </w:rPr>
      </w:pPr>
    </w:p>
    <w:p w:rsidR="00E359D5" w:rsidRPr="009E4878" w:rsidRDefault="00E359D5" w:rsidP="009E4878">
      <w:pPr>
        <w:pStyle w:val="Sinespaciado"/>
        <w:spacing w:line="360" w:lineRule="auto"/>
        <w:rPr>
          <w:rFonts w:ascii="Times New Roman" w:hAnsi="Times New Roman" w:cs="Times New Roman"/>
          <w:b/>
          <w:sz w:val="24"/>
          <w:szCs w:val="24"/>
        </w:rPr>
      </w:pPr>
      <w:r w:rsidRPr="00C451B8">
        <w:rPr>
          <w:rFonts w:ascii="Times New Roman" w:hAnsi="Times New Roman" w:cs="Times New Roman"/>
          <w:b/>
          <w:sz w:val="24"/>
          <w:szCs w:val="24"/>
        </w:rPr>
        <w:t>Inserción</w:t>
      </w:r>
      <w:r w:rsidR="00126F11">
        <w:rPr>
          <w:rFonts w:ascii="Times New Roman" w:hAnsi="Times New Roman" w:cs="Times New Roman"/>
          <w:b/>
          <w:sz w:val="24"/>
          <w:szCs w:val="24"/>
        </w:rPr>
        <w:t>:</w:t>
      </w:r>
    </w:p>
    <w:p w:rsidR="00E359D5" w:rsidRPr="00C451B8" w:rsidRDefault="00E359D5" w:rsidP="00126F11">
      <w:pPr>
        <w:spacing w:line="360" w:lineRule="auto"/>
        <w:ind w:firstLine="708"/>
        <w:jc w:val="both"/>
        <w:rPr>
          <w:rFonts w:ascii="Times New Roman" w:hAnsi="Times New Roman" w:cs="Times New Roman"/>
          <w:sz w:val="24"/>
          <w:szCs w:val="24"/>
        </w:rPr>
      </w:pPr>
      <w:r w:rsidRPr="00C451B8">
        <w:rPr>
          <w:rFonts w:ascii="Times New Roman" w:hAnsi="Times New Roman" w:cs="Times New Roman"/>
          <w:sz w:val="24"/>
          <w:szCs w:val="24"/>
        </w:rPr>
        <w:t xml:space="preserve">La inserción de un nodo en un árbol rojo-negro con n elementos puede realizarse en un </w:t>
      </w:r>
      <w:r w:rsidR="00D24FB7" w:rsidRPr="00C451B8">
        <w:rPr>
          <w:rFonts w:ascii="Times New Roman" w:hAnsi="Times New Roman" w:cs="Times New Roman"/>
          <w:sz w:val="24"/>
          <w:szCs w:val="24"/>
        </w:rPr>
        <w:t>tiempo</w:t>
      </w:r>
      <w:r w:rsidR="00D24FB7">
        <w:rPr>
          <w:rFonts w:ascii="Times New Roman" w:hAnsi="Times New Roman" w:cs="Times New Roman"/>
          <w:sz w:val="24"/>
          <w:szCs w:val="24"/>
        </w:rPr>
        <w:t xml:space="preserve"> </w:t>
      </w:r>
      <w:r w:rsidR="00D24FB7" w:rsidRPr="00C451B8">
        <w:rPr>
          <w:rFonts w:ascii="Times New Roman" w:hAnsi="Times New Roman" w:cs="Times New Roman"/>
          <w:sz w:val="24"/>
          <w:szCs w:val="24"/>
        </w:rPr>
        <w:t>O</w:t>
      </w:r>
      <w:r w:rsidR="00D24FB7">
        <w:rPr>
          <w:rFonts w:ascii="Times New Roman" w:hAnsi="Times New Roman" w:cs="Times New Roman"/>
          <w:sz w:val="24"/>
          <w:szCs w:val="24"/>
        </w:rPr>
        <w:t xml:space="preserve"> </w:t>
      </w:r>
      <w:r w:rsidR="00126F11">
        <w:rPr>
          <w:rFonts w:ascii="Times New Roman" w:hAnsi="Times New Roman" w:cs="Times New Roman"/>
          <w:sz w:val="24"/>
          <w:szCs w:val="24"/>
        </w:rPr>
        <w:t>(lo</w:t>
      </w:r>
      <w:r w:rsidRPr="00C451B8">
        <w:rPr>
          <w:rFonts w:ascii="Times New Roman" w:hAnsi="Times New Roman" w:cs="Times New Roman"/>
          <w:sz w:val="24"/>
          <w:szCs w:val="24"/>
        </w:rPr>
        <w:t>n</w:t>
      </w:r>
      <w:r w:rsidR="00126F11">
        <w:rPr>
          <w:rFonts w:ascii="Times New Roman" w:hAnsi="Times New Roman" w:cs="Times New Roman"/>
          <w:sz w:val="24"/>
          <w:szCs w:val="24"/>
        </w:rPr>
        <w:t xml:space="preserve"> n</w:t>
      </w:r>
      <w:r w:rsidRPr="00C451B8">
        <w:rPr>
          <w:rFonts w:ascii="Times New Roman" w:hAnsi="Times New Roman" w:cs="Times New Roman"/>
          <w:sz w:val="24"/>
          <w:szCs w:val="24"/>
        </w:rPr>
        <w:t>).</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 xml:space="preserve">Nótese que una vez insertado y marcado como rojo el nodo </w:t>
      </w:r>
      <w:r w:rsidR="00D24FB7" w:rsidRPr="00C451B8">
        <w:rPr>
          <w:rFonts w:ascii="Times New Roman" w:hAnsi="Times New Roman" w:cs="Times New Roman"/>
          <w:sz w:val="24"/>
          <w:szCs w:val="24"/>
        </w:rPr>
        <w:t>z (</w:t>
      </w:r>
      <w:r w:rsidRPr="00C451B8">
        <w:rPr>
          <w:rFonts w:ascii="Times New Roman" w:hAnsi="Times New Roman" w:cs="Times New Roman"/>
          <w:sz w:val="24"/>
          <w:szCs w:val="24"/>
        </w:rPr>
        <w:t xml:space="preserve">justo antes de llamar a </w:t>
      </w:r>
      <w:r w:rsidR="00D24FB7" w:rsidRPr="00C451B8">
        <w:rPr>
          <w:rFonts w:ascii="Times New Roman" w:hAnsi="Times New Roman" w:cs="Times New Roman"/>
          <w:sz w:val="24"/>
          <w:szCs w:val="24"/>
        </w:rPr>
        <w:t>corregir Inserción</w:t>
      </w:r>
      <w:r w:rsidRPr="00C451B8">
        <w:rPr>
          <w:rFonts w:ascii="Times New Roman" w:hAnsi="Times New Roman" w:cs="Times New Roman"/>
          <w:sz w:val="24"/>
          <w:szCs w:val="24"/>
        </w:rPr>
        <w:t>) se presenta la siguiente situación:</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Las propiedades 1 y 3 indudablemente se cumplen, ya que los hijos del nuevo nodo rojo insertado son NULO y por lo tanto son negros.</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La propiedad 5 se cumple debido a que no se ha insertado ningún nodo negro y por lo tanto todas las rutas de la raíz a las hojas siguen teniendo el mismo número de hijos negros.</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Las únicas propiedades que podrían ser violadas son la 2, que requiere que la raíz sea negra y la 4, que dice que un nodo rojo no puede tener ningún hijo rojo. Ambas violaciones se deben a que el nuevo nodo es rojo. La propiedad 2 se viola si z es la raíz y la 4 si el padre de z es rojo.</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 xml:space="preserve">Para estudiar cómo </w:t>
      </w:r>
      <w:r w:rsidR="00D24FB7" w:rsidRPr="00C451B8">
        <w:rPr>
          <w:rFonts w:ascii="Times New Roman" w:hAnsi="Times New Roman" w:cs="Times New Roman"/>
          <w:sz w:val="24"/>
          <w:szCs w:val="24"/>
        </w:rPr>
        <w:t>corregir Inserción</w:t>
      </w:r>
      <w:r w:rsidRPr="00C451B8">
        <w:rPr>
          <w:rFonts w:ascii="Times New Roman" w:hAnsi="Times New Roman" w:cs="Times New Roman"/>
          <w:sz w:val="24"/>
          <w:szCs w:val="24"/>
        </w:rPr>
        <w:t xml:space="preserve"> permite restaurar las propiedades de árbol rojo-negro examinaremos el código en tres partes: inicialización, terminación y mantenimiento.</w:t>
      </w:r>
    </w:p>
    <w:p w:rsidR="00E359D5" w:rsidRPr="00C451B8" w:rsidRDefault="00E359D5" w:rsidP="009E4878">
      <w:pPr>
        <w:spacing w:line="360" w:lineRule="auto"/>
        <w:jc w:val="both"/>
        <w:rPr>
          <w:rFonts w:ascii="Times New Roman" w:hAnsi="Times New Roman" w:cs="Times New Roman"/>
          <w:b/>
          <w:i/>
          <w:sz w:val="24"/>
          <w:szCs w:val="24"/>
        </w:rPr>
      </w:pPr>
      <w:r w:rsidRPr="00C451B8">
        <w:rPr>
          <w:rFonts w:ascii="Times New Roman" w:hAnsi="Times New Roman" w:cs="Times New Roman"/>
          <w:b/>
          <w:i/>
          <w:sz w:val="24"/>
          <w:szCs w:val="24"/>
        </w:rPr>
        <w:t>Inicialización</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Antes de la primera iteración, comenzamos con un árbol rojo-negro sin violaciones y añadimos un nodo rojo z.</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Si hay una violación a la propiedad 2 (raíz negra), entonces la raíz roja tiene que ser el nodo recién añadido z, el cual sería el único nodo interno del árbol. Debido a que tanto el padre como los hijos de z son NULO, el cual es negro, no hay violación de la propiedad 4. Así, esta sería la única violación en el árbol.</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lastRenderedPageBreak/>
        <w:t>Si hay una violación de la propiedad 4, entonces, considerando que los hijos del nodo z son NULO negros y que el árbol no tenía violaciones antes de la inserción de z, la violación tiene que ser porque tanto z como z.padre son rojos. Es imposible que haya alguna otra violación de las propiedades.</w:t>
      </w:r>
    </w:p>
    <w:p w:rsidR="00E359D5" w:rsidRPr="00C451B8" w:rsidRDefault="00E359D5" w:rsidP="009E4878">
      <w:pPr>
        <w:spacing w:line="360" w:lineRule="auto"/>
        <w:jc w:val="both"/>
        <w:rPr>
          <w:rFonts w:ascii="Times New Roman" w:hAnsi="Times New Roman" w:cs="Times New Roman"/>
          <w:b/>
          <w:i/>
          <w:sz w:val="24"/>
          <w:szCs w:val="24"/>
        </w:rPr>
      </w:pPr>
      <w:r w:rsidRPr="00C451B8">
        <w:rPr>
          <w:rFonts w:ascii="Times New Roman" w:hAnsi="Times New Roman" w:cs="Times New Roman"/>
          <w:b/>
          <w:i/>
          <w:sz w:val="24"/>
          <w:szCs w:val="24"/>
        </w:rPr>
        <w:t>Terminación</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Cuando el ciclo termina, lo hace porque z:padre es negro. Así, no hay violación de la propiedad 4 al terminar el ciclo. La única propiedad que podría fallar es la propiedad 2, la cual es restaurada en la línea 27.</w:t>
      </w:r>
    </w:p>
    <w:p w:rsidR="00E359D5" w:rsidRPr="00C451B8" w:rsidRDefault="00E359D5" w:rsidP="009E4878">
      <w:pPr>
        <w:spacing w:line="360" w:lineRule="auto"/>
        <w:jc w:val="both"/>
        <w:rPr>
          <w:rFonts w:ascii="Times New Roman" w:hAnsi="Times New Roman" w:cs="Times New Roman"/>
          <w:b/>
          <w:i/>
          <w:sz w:val="24"/>
          <w:szCs w:val="24"/>
        </w:rPr>
      </w:pPr>
      <w:r w:rsidRPr="00C451B8">
        <w:rPr>
          <w:rFonts w:ascii="Times New Roman" w:hAnsi="Times New Roman" w:cs="Times New Roman"/>
          <w:b/>
          <w:i/>
          <w:sz w:val="24"/>
          <w:szCs w:val="24"/>
        </w:rPr>
        <w:t>Mantenimiento</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 xml:space="preserve">Hay seis casos a considerar dentro del ciclo while, pero tres de ellos son simétricos; dependiendo de si z.padre es un hijo izquierdo o un hijo derecho del abuelo de z (z.padre.padre), lo cual se determina en la línea 2. Estudiaremos únicamente la primera posibilidad, correspondiente a las líneas 3-14 de </w:t>
      </w:r>
      <w:r w:rsidR="00D24FB7" w:rsidRPr="00C451B8">
        <w:rPr>
          <w:rFonts w:ascii="Times New Roman" w:hAnsi="Times New Roman" w:cs="Times New Roman"/>
          <w:sz w:val="24"/>
          <w:szCs w:val="24"/>
        </w:rPr>
        <w:t>corregir Inserción</w:t>
      </w:r>
      <w:r w:rsidRPr="00C451B8">
        <w:rPr>
          <w:rFonts w:ascii="Times New Roman" w:hAnsi="Times New Roman" w:cs="Times New Roman"/>
          <w:sz w:val="24"/>
          <w:szCs w:val="24"/>
        </w:rPr>
        <w:t xml:space="preserve"> (nótese que el código entre las líneas 15 y 26 es simétrico).</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Nótese que z.padre.padre existe, ya que la condición del ciclo es que z.padre sea rojo y por lo tanto z:padre no puede ser la raíz.</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El primero de los tres casos a considerar se diferencia de los casos 2 y 3 por el color del tío de z (z.padre.padre.der). Si el tío (y) es rojo entonces se ejecuta el caso 1. De otro modo se transﬁere el control a los casos 2 y 3. En los tres casos el abuelo de z (z.padre.padre) es negro, puesto que el padre z.padre es rojo y la propiedad 4 sólo puede ser violada entre z y z.padre.</w:t>
      </w:r>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Void corregir Inserción (Nodo z){</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 while (z.padre.color == RED){</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 if (z.padre == z.padre.padre.izq) {</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3 y = z.padre.padre.der;</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4 if (y.color==RED) {</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5 z.padre.color = NEGRO;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6 y.color = NEGRO;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w:lastRenderedPageBreak/>
            <m:t>7 z.padre.padre.color = ROJO;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8 z = z.padre.padre;</m:t>
          </m:r>
        </m:oMath>
      </m:oMathPara>
    </w:p>
    <w:p w:rsidR="00E359D5" w:rsidRPr="007F7013" w:rsidRDefault="00E359D5"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 else {</m:t>
          </m:r>
        </m:oMath>
      </m:oMathPara>
    </w:p>
    <w:p w:rsidR="00E359D5" w:rsidRPr="007F7013" w:rsidRDefault="007F7013" w:rsidP="009E4878">
      <w:pPr>
        <w:pStyle w:val="Sinespaciado"/>
        <w:spacing w:line="360" w:lineRule="auto"/>
        <w:rPr>
          <w:oMath/>
          <w:rFonts w:ascii="Cambria Math" w:hAnsi="Cambria Math" w:cs="Times New Roman"/>
          <w:lang w:val="en-US"/>
        </w:rPr>
      </w:pPr>
      <m:oMathPara>
        <m:oMathParaPr>
          <m:jc m:val="left"/>
        </m:oMathParaPr>
        <m:oMath>
          <m:r>
            <w:rPr>
              <w:rFonts w:ascii="Cambria Math" w:hAnsi="Cambria Math" w:cs="Times New Roman"/>
              <w:lang w:val="en-US"/>
            </w:rPr>
            <m:t>9 if (z == z.padre.der) {</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10 z = z.padre;</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11 rotarIzq(z);</m:t>
          </m:r>
        </m:oMath>
      </m:oMathPara>
    </w:p>
    <w:p w:rsidR="00E359D5" w:rsidRPr="007F7013" w:rsidRDefault="00E359D5"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12z.padre.color = NEGRO;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13 z.padre.padre.color = ROJO;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14rotarDer(z.padre.padre);</m:t>
          </m:r>
        </m:oMath>
      </m:oMathPara>
    </w:p>
    <w:p w:rsidR="00E359D5" w:rsidRPr="007F7013" w:rsidRDefault="00E359D5"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m:t>
          </m:r>
        </m:oMath>
      </m:oMathPara>
    </w:p>
    <w:p w:rsidR="00E359D5" w:rsidRPr="007F7013" w:rsidRDefault="00E359D5"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 xml:space="preserve"> }else {</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15 y = z.padre.padre.izq;</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16 if (y.color == ROJO) {</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17 z.padre.color = NEGRO;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18 y.color = NEGRO;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19 z.padre.padre.color = ROJO;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20 z = z.padre.padre;</m:t>
          </m:r>
        </m:oMath>
      </m:oMathPara>
    </w:p>
    <w:p w:rsidR="00E359D5" w:rsidRPr="007F7013" w:rsidRDefault="00E359D5"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 else {</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21 if (z == z.padre.izq) {</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22 z = z.padre;</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23 rotarDer(z);</m:t>
          </m:r>
        </m:oMath>
      </m:oMathPara>
    </w:p>
    <w:p w:rsidR="00E359D5" w:rsidRPr="007F7013" w:rsidRDefault="00E359D5"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24 z.padre.color = NEGRO;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25 z.padre.padre.color = ROJO;</m:t>
          </m:r>
        </m:oMath>
      </m:oMathPara>
    </w:p>
    <w:p w:rsidR="00E359D5" w:rsidRPr="007F7013" w:rsidRDefault="007F7013" w:rsidP="009E4878">
      <w:pPr>
        <w:pStyle w:val="Sinespaciado"/>
        <w:spacing w:line="360" w:lineRule="auto"/>
        <w:rPr>
          <w:oMath/>
          <w:rFonts w:ascii="Cambria Math" w:hAnsi="Cambria Math" w:cs="Times New Roman"/>
        </w:rPr>
      </w:pPr>
      <m:oMathPara>
        <m:oMathParaPr>
          <m:jc m:val="left"/>
        </m:oMathParaPr>
        <m:oMath>
          <m:r>
            <w:rPr>
              <w:rFonts w:ascii="Cambria Math" w:hAnsi="Cambria Math" w:cs="Times New Roman"/>
            </w:rPr>
            <m:t>26 rotarIzq(z.padre.padre);</m:t>
          </m:r>
        </m:oMath>
      </m:oMathPara>
    </w:p>
    <w:p w:rsidR="00E359D5" w:rsidRPr="007F7013" w:rsidRDefault="00E359D5" w:rsidP="009E4878">
      <w:pPr>
        <w:spacing w:line="360" w:lineRule="auto"/>
        <w:jc w:val="both"/>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7F7013" w:rsidRDefault="00E359D5" w:rsidP="009E4878">
      <w:pPr>
        <w:spacing w:line="360" w:lineRule="auto"/>
        <w:jc w:val="both"/>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7F7013" w:rsidRDefault="007F7013" w:rsidP="009E4878">
      <w:pPr>
        <w:spacing w:line="360" w:lineRule="auto"/>
        <w:jc w:val="both"/>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7F7013" w:rsidRDefault="007F7013" w:rsidP="009E4878">
      <w:pPr>
        <w:spacing w:line="360" w:lineRule="auto"/>
        <w:jc w:val="both"/>
        <w:rPr>
          <w:oMath/>
          <w:rFonts w:ascii="Cambria Math" w:hAnsi="Cambria Math" w:cs="Times New Roman"/>
          <w:sz w:val="24"/>
          <w:szCs w:val="24"/>
        </w:rPr>
      </w:pPr>
      <m:oMathPara>
        <m:oMathParaPr>
          <m:jc m:val="left"/>
        </m:oMathParaPr>
        <m:oMath>
          <m:r>
            <w:rPr>
              <w:rFonts w:ascii="Cambria Math" w:hAnsi="Cambria Math" w:cs="Times New Roman"/>
              <w:sz w:val="24"/>
              <w:szCs w:val="24"/>
            </w:rPr>
            <m:t>27 root.color = NEGRO;</m:t>
          </m:r>
        </m:oMath>
      </m:oMathPara>
    </w:p>
    <w:p w:rsidR="00E359D5" w:rsidRPr="007F7013" w:rsidRDefault="007F7013" w:rsidP="009E4878">
      <w:pPr>
        <w:spacing w:line="360" w:lineRule="auto"/>
        <w:jc w:val="both"/>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C451B8" w:rsidRDefault="00E359D5" w:rsidP="009E4878">
      <w:pPr>
        <w:spacing w:line="360" w:lineRule="auto"/>
        <w:jc w:val="both"/>
        <w:rPr>
          <w:rFonts w:ascii="Times New Roman" w:hAnsi="Times New Roman" w:cs="Times New Roman"/>
          <w:b/>
          <w:sz w:val="24"/>
          <w:szCs w:val="24"/>
        </w:rPr>
      </w:pPr>
      <w:r w:rsidRPr="00C451B8">
        <w:rPr>
          <w:rFonts w:ascii="Times New Roman" w:hAnsi="Times New Roman" w:cs="Times New Roman"/>
          <w:b/>
          <w:sz w:val="24"/>
          <w:szCs w:val="24"/>
        </w:rPr>
        <w:lastRenderedPageBreak/>
        <w:t>Eliminación</w:t>
      </w:r>
    </w:p>
    <w:p w:rsidR="00E359D5" w:rsidRPr="00C451B8" w:rsidRDefault="00075DE8"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La eliminación de un nodo en un árbol rojo-negro con n elementos puede realizarse en un tiempo O</w:t>
      </w:r>
      <w:r>
        <w:rPr>
          <w:rFonts w:ascii="Times New Roman" w:hAnsi="Times New Roman" w:cs="Times New Roman"/>
          <w:sz w:val="24"/>
          <w:szCs w:val="24"/>
        </w:rPr>
        <w:t xml:space="preserve"> </w:t>
      </w:r>
      <w:r w:rsidRPr="00C451B8">
        <w:rPr>
          <w:rFonts w:ascii="Times New Roman" w:hAnsi="Times New Roman" w:cs="Times New Roman"/>
          <w:sz w:val="24"/>
          <w:szCs w:val="24"/>
        </w:rPr>
        <w:t>(log n).</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Nótese que si el nodo desaparecido es negro, pueden presentarse tres problemas:</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1. Si y era la raíz y un hijo rojo de y se convierte en la nueva raíz, se viola la propiedad 2</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2. Si tanto x como y:padre (que también es x:padre) eran rojos, entonces se viola la propiedad 4.</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3. La remoción de y hace que cualquier ruta que previamente contenía a y ahora tenga un nodo negro menos. Por lo tanto se viola la propiedad 5. Para evitar lidiar con este problema, asumiremos que la negrura del nodo desaparecido y se le transfiere a su hijo x. El problema ahora es que x no es ni negro ni rojo (violando la propiedad 1), sino que es doble negro o rojo-negro y contribuye 2 o 1, respectivamente, al conteo de nodos negros en las rutas que lo contengan. El atributo color de x seguirá siendo ROJO (si es rojo-negro) o NEGRO (si es negro-negro). En otras palabras, el atributo negro extra de un nodo se establece por el hecho de que x apunte a él y no en el atributo color.</w:t>
      </w:r>
    </w:p>
    <w:p w:rsidR="00E359D5" w:rsidRPr="00C451B8" w:rsidRDefault="00E359D5"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A continuación examinaremos cómo el procedimiento corregirEliminar restaura las propiedades de árbol rojo-negro.</w:t>
      </w:r>
    </w:p>
    <w:p w:rsidR="00E359D5" w:rsidRPr="009E4878" w:rsidRDefault="00E359D5" w:rsidP="009E4878">
      <w:pPr>
        <w:spacing w:line="360" w:lineRule="auto"/>
        <w:jc w:val="both"/>
        <w:rPr>
          <w:rFonts w:ascii="Times New Roman" w:hAnsi="Times New Roman" w:cs="Times New Roman"/>
          <w:sz w:val="4"/>
          <w:szCs w:val="4"/>
        </w:rPr>
      </w:pPr>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public Nodo eliminar (Nodo z){</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1 Nodo x,y;</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2 if (z.izq!=NULO &amp;&amp; z.der!=NULO)</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3 y=buscarMax(z.izq);//también sirve buscarMin(z.der)</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4 else</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5 y=z;</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6 if (y.izq != NULO)</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7 x = y.izq;</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8 else</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9 x = y.right;</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w:lastRenderedPageBreak/>
            <m:t>10 x.padre = y.padre;</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11 if (y.padre == NULO)</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12 root = x;</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13 else if (y == y.padre.izq)</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14 y.padre.izq = x;</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15 else</m:t>
          </m:r>
        </m:oMath>
      </m:oMathPara>
    </w:p>
    <w:p w:rsidR="00E359D5" w:rsidRPr="0077192C" w:rsidRDefault="0077192C"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16 y.padre.der = x;</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17 if (y != z)</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18 z.clave = y.clave; //copiar datos adicionales si aplica</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19 if (y.color == NEGRO) {</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20 corregirEliminar(x);</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21return y;</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77192C" w:rsidRDefault="00E359D5" w:rsidP="009E4878">
      <w:pPr>
        <w:pStyle w:val="Sinespaciado"/>
        <w:spacing w:line="360" w:lineRule="auto"/>
        <w:rPr>
          <w:oMath/>
          <w:rFonts w:ascii="Cambria Math" w:hAnsi="Cambria Math" w:cs="Times New Roman"/>
          <w:sz w:val="24"/>
          <w:szCs w:val="24"/>
        </w:rPr>
      </w:pPr>
    </w:p>
    <w:p w:rsidR="00E359D5" w:rsidRPr="0077192C" w:rsidRDefault="00E359D5" w:rsidP="009E4878">
      <w:pPr>
        <w:pStyle w:val="Sinespaciado"/>
        <w:spacing w:line="360" w:lineRule="auto"/>
        <w:rPr>
          <w:oMath/>
          <w:rFonts w:ascii="Cambria Math" w:hAnsi="Cambria Math" w:cs="Times New Roman"/>
          <w:sz w:val="4"/>
          <w:szCs w:val="4"/>
        </w:rPr>
      </w:pPr>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void corregirEliminar(Nodo x) {</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Nodo w;</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while (x!=root &amp;&amp; x.color == NEGRO) {</m:t>
          </m:r>
        </m:oMath>
      </m:oMathPara>
    </w:p>
    <w:p w:rsidR="00E359D5" w:rsidRPr="0077192C" w:rsidRDefault="00E359D5"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if (x == x.padre.left) {</m:t>
          </m:r>
        </m:oMath>
      </m:oMathPara>
    </w:p>
    <w:p w:rsidR="00E359D5" w:rsidRPr="0077192C" w:rsidRDefault="00E359D5"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w = x.padre.right;</m:t>
          </m:r>
        </m:oMath>
      </m:oMathPara>
    </w:p>
    <w:p w:rsidR="00E359D5" w:rsidRPr="0077192C" w:rsidRDefault="00E359D5"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if (w.color == ROJO) {</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1 w.color = NEG</m:t>
          </m:r>
          <m:r>
            <w:rPr>
              <w:rFonts w:ascii="Cambria Math" w:hAnsi="Cambria Math" w:cs="Times New Roman"/>
              <w:sz w:val="24"/>
              <w:szCs w:val="24"/>
              <w:lang w:val="es-VE"/>
            </w:rPr>
            <m:t>RO;</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1 x.padre.color = ROJO;</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1 rotarIzq(x.padre);</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1 w = x.padre.der;</m:t>
          </m:r>
        </m:oMath>
      </m:oMathPara>
    </w:p>
    <w:p w:rsidR="00E359D5" w:rsidRPr="0077192C" w:rsidRDefault="00E359D5"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m:t>
          </m:r>
        </m:oMath>
      </m:oMathPara>
    </w:p>
    <w:p w:rsidR="00E359D5" w:rsidRPr="0077192C" w:rsidRDefault="00E359D5"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if (w.izq.color == NEGRO &amp;&amp; w.der.color == NEGRO) {</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2 w.color = ROJO;</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2 x = x.padre;</m:t>
          </m:r>
        </m:oMath>
      </m:oMathPara>
    </w:p>
    <w:p w:rsidR="00E359D5" w:rsidRPr="0077192C" w:rsidRDefault="00E359D5"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else {</m:t>
          </m:r>
        </m:oMath>
      </m:oMathPara>
    </w:p>
    <w:p w:rsidR="00E359D5" w:rsidRPr="0077192C" w:rsidRDefault="00E359D5" w:rsidP="009E4878">
      <w:pPr>
        <w:pStyle w:val="Sinespaciado"/>
        <w:spacing w:line="360" w:lineRule="auto"/>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if (w.der.color == NEGRO) {</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w:lastRenderedPageBreak/>
            <m:t>3 w.izq.color = NEGRO;</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3 w.color = ROJO;</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3 rotarDer(w);</m:t>
          </m:r>
        </m:oMath>
      </m:oMathPara>
    </w:p>
    <w:p w:rsidR="00E359D5" w:rsidRPr="0077192C" w:rsidRDefault="0077192C" w:rsidP="009E4878">
      <w:pPr>
        <w:pStyle w:val="Sinespaciado"/>
        <w:spacing w:line="360" w:lineRule="auto"/>
        <w:rPr>
          <w:oMath/>
          <w:rFonts w:ascii="Cambria Math" w:hAnsi="Cambria Math" w:cs="Times New Roman"/>
          <w:sz w:val="24"/>
          <w:szCs w:val="24"/>
          <w:lang w:val="es-VE"/>
        </w:rPr>
      </w:pPr>
      <m:oMathPara>
        <m:oMathParaPr>
          <m:jc m:val="left"/>
        </m:oMathParaPr>
        <m:oMath>
          <m:r>
            <w:rPr>
              <w:rFonts w:ascii="Cambria Math" w:hAnsi="Cambria Math" w:cs="Times New Roman"/>
              <w:sz w:val="24"/>
              <w:szCs w:val="24"/>
              <w:lang w:val="es-VE"/>
            </w:rPr>
            <m:t>3 w = x.padre.der;</m:t>
          </m:r>
        </m:oMath>
      </m:oMathPara>
    </w:p>
    <w:p w:rsidR="00E359D5" w:rsidRPr="0077192C" w:rsidRDefault="00E359D5"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4 w.color = x.padre.color;</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4 x.padre.color = NEGRO;</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4 w.der.color = NEGRO;</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4 rotarIzq(x.padre);</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4 x = root;</m:t>
          </m:r>
        </m:oMath>
      </m:oMathPara>
    </w:p>
    <w:p w:rsidR="00E359D5" w:rsidRPr="0077192C" w:rsidRDefault="00E359D5"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77192C" w:rsidRDefault="00E359D5"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 else {</m:t>
          </m:r>
        </m:oMath>
      </m:oMathPara>
    </w:p>
    <w:p w:rsidR="00E359D5" w:rsidRPr="0077192C" w:rsidRDefault="00E359D5"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//lo mismo, pero intercambiando izq y der</m:t>
          </m:r>
        </m:oMath>
      </m:oMathPara>
    </w:p>
    <w:p w:rsidR="00E359D5" w:rsidRPr="0077192C" w:rsidRDefault="00E359D5"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E359D5" w:rsidRPr="0077192C" w:rsidRDefault="00E359D5"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x.color = NEGRO;</m:t>
          </m:r>
        </m:oMath>
      </m:oMathPara>
    </w:p>
    <w:p w:rsidR="00E359D5" w:rsidRPr="0077192C" w:rsidRDefault="0077192C" w:rsidP="009E4878">
      <w:pPr>
        <w:pStyle w:val="Sinespaciado"/>
        <w:spacing w:line="360" w:lineRule="auto"/>
        <w:rPr>
          <w:oMath/>
          <w:rFonts w:ascii="Cambria Math" w:hAnsi="Cambria Math" w:cs="Times New Roman"/>
          <w:sz w:val="24"/>
          <w:szCs w:val="24"/>
        </w:rPr>
      </w:pPr>
      <m:oMathPara>
        <m:oMathParaPr>
          <m:jc m:val="left"/>
        </m:oMathParaPr>
        <m:oMath>
          <m:r>
            <w:rPr>
              <w:rFonts w:ascii="Cambria Math" w:hAnsi="Cambria Math" w:cs="Times New Roman"/>
              <w:sz w:val="24"/>
              <w:szCs w:val="24"/>
            </w:rPr>
            <m:t>}</m:t>
          </m:r>
        </m:oMath>
      </m:oMathPara>
    </w:p>
    <w:p w:rsidR="00F04382" w:rsidRPr="0071013A" w:rsidRDefault="001E11F6" w:rsidP="0071013A">
      <w:pPr>
        <w:numPr>
          <w:ilvl w:val="2"/>
          <w:numId w:val="6"/>
        </w:numPr>
        <w:spacing w:before="100" w:beforeAutospacing="1" w:after="24" w:line="360" w:lineRule="auto"/>
        <w:jc w:val="both"/>
        <w:rPr>
          <w:rFonts w:ascii="Times New Roman" w:hAnsi="Times New Roman" w:cs="Times New Roman"/>
          <w:b/>
          <w:sz w:val="24"/>
          <w:szCs w:val="24"/>
          <w:lang w:val="es-ES"/>
        </w:rPr>
      </w:pPr>
      <w:hyperlink r:id="rId28" w:tooltip="Árbol AA" w:history="1">
        <w:r w:rsidR="00F04382" w:rsidRPr="0071013A">
          <w:rPr>
            <w:rStyle w:val="Hipervnculo"/>
            <w:rFonts w:ascii="Times New Roman" w:hAnsi="Times New Roman" w:cs="Times New Roman"/>
            <w:b/>
            <w:color w:val="auto"/>
            <w:sz w:val="24"/>
            <w:szCs w:val="24"/>
            <w:u w:val="none"/>
            <w:lang w:val="es-ES"/>
          </w:rPr>
          <w:t>Árbol AA</w:t>
        </w:r>
      </w:hyperlink>
      <w:r w:rsidR="00F15E03" w:rsidRPr="0071013A">
        <w:rPr>
          <w:rFonts w:ascii="Times New Roman" w:hAnsi="Times New Roman" w:cs="Times New Roman"/>
          <w:b/>
          <w:sz w:val="24"/>
          <w:szCs w:val="24"/>
          <w:lang w:val="es-ES"/>
        </w:rPr>
        <w:t>:</w:t>
      </w:r>
    </w:p>
    <w:p w:rsidR="00AB1B64" w:rsidRPr="00C451B8" w:rsidRDefault="00AB1B64" w:rsidP="0071013A">
      <w:pPr>
        <w:pStyle w:val="NormalWeb"/>
        <w:shd w:val="clear" w:color="auto" w:fill="FFFFFF"/>
        <w:spacing w:before="96" w:beforeAutospacing="0" w:after="120" w:afterAutospacing="0" w:line="360" w:lineRule="auto"/>
        <w:ind w:left="709" w:firstLine="18"/>
        <w:jc w:val="both"/>
      </w:pPr>
      <w:r w:rsidRPr="00C451B8">
        <w:rPr>
          <w:lang w:val="es-ES"/>
        </w:rPr>
        <w:t>Es</w:t>
      </w:r>
      <w:r w:rsidR="00827D31" w:rsidRPr="00C451B8">
        <w:t xml:space="preserve"> un tipo de</w:t>
      </w:r>
      <w:r w:rsidR="00827D31" w:rsidRPr="00C451B8">
        <w:rPr>
          <w:rStyle w:val="apple-converted-space"/>
        </w:rPr>
        <w:t> </w:t>
      </w:r>
      <w:hyperlink r:id="rId29" w:tooltip="Árbol binario de búsqueda auto-balanceable" w:history="1">
        <w:r w:rsidR="00827D31" w:rsidRPr="00C451B8">
          <w:rPr>
            <w:rStyle w:val="Hipervnculo"/>
            <w:color w:val="auto"/>
            <w:u w:val="none"/>
          </w:rPr>
          <w:t>árbol binario de búsqueda auto-balance</w:t>
        </w:r>
        <w:r w:rsidRPr="00C451B8">
          <w:rPr>
            <w:rStyle w:val="Hipervnculo"/>
            <w:color w:val="auto"/>
            <w:u w:val="none"/>
          </w:rPr>
          <w:t>ado</w:t>
        </w:r>
      </w:hyperlink>
      <w:r w:rsidR="00827D31" w:rsidRPr="00C451B8">
        <w:rPr>
          <w:rStyle w:val="apple-converted-space"/>
        </w:rPr>
        <w:t> </w:t>
      </w:r>
      <w:r w:rsidR="00827D31" w:rsidRPr="00C451B8">
        <w:t xml:space="preserve">utilizado para almacenar y recuperar información ordenada de manera eficiente. </w:t>
      </w:r>
    </w:p>
    <w:p w:rsidR="00C27BF9" w:rsidRPr="00C451B8" w:rsidRDefault="00827D31" w:rsidP="0071013A">
      <w:pPr>
        <w:pStyle w:val="NormalWeb"/>
        <w:shd w:val="clear" w:color="auto" w:fill="FFFFFF"/>
        <w:spacing w:before="96" w:beforeAutospacing="0" w:after="120" w:afterAutospacing="0" w:line="360" w:lineRule="auto"/>
        <w:ind w:left="709" w:firstLine="18"/>
        <w:jc w:val="both"/>
      </w:pPr>
      <w:r w:rsidRPr="00C451B8">
        <w:t>Los árboles AA son una variación del</w:t>
      </w:r>
      <w:r w:rsidRPr="00C451B8">
        <w:rPr>
          <w:rStyle w:val="apple-converted-space"/>
        </w:rPr>
        <w:t> </w:t>
      </w:r>
      <w:hyperlink r:id="rId30" w:tooltip="Árbol rojo-negro" w:history="1">
        <w:r w:rsidRPr="00C451B8">
          <w:rPr>
            <w:rStyle w:val="Hipervnculo"/>
            <w:color w:val="auto"/>
            <w:u w:val="none"/>
          </w:rPr>
          <w:t>árbol rojo-negro</w:t>
        </w:r>
      </w:hyperlink>
      <w:r w:rsidRPr="00C451B8">
        <w:t>, que a su vez es una mejora del</w:t>
      </w:r>
      <w:r w:rsidRPr="00C451B8">
        <w:rPr>
          <w:rStyle w:val="apple-converted-space"/>
        </w:rPr>
        <w:t> </w:t>
      </w:r>
      <w:hyperlink r:id="rId31" w:tooltip="Árbol binario de búsqueda" w:history="1">
        <w:r w:rsidRPr="00C451B8">
          <w:rPr>
            <w:rStyle w:val="Hipervnculo"/>
            <w:color w:val="auto"/>
            <w:u w:val="none"/>
          </w:rPr>
          <w:t>árbol binario de búsqueda</w:t>
        </w:r>
      </w:hyperlink>
      <w:r w:rsidRPr="00C451B8">
        <w:t>. A diferencia de los árboles rojo-negro, los nodos rojos en un árbol AA sólo pueden añadirse como un hijo derecho. En otras palabras, ningún nodo rojo puede ser un hijo izquierdo. De esta manera se simula un</w:t>
      </w:r>
      <w:r w:rsidRPr="00C451B8">
        <w:rPr>
          <w:rStyle w:val="apple-converted-space"/>
        </w:rPr>
        <w:t> </w:t>
      </w:r>
      <w:hyperlink r:id="rId32" w:tooltip="Árbol 2-3" w:history="1">
        <w:r w:rsidRPr="00C451B8">
          <w:rPr>
            <w:rStyle w:val="Hipervnculo"/>
            <w:color w:val="auto"/>
            <w:u w:val="none"/>
          </w:rPr>
          <w:t>árbol 2-3</w:t>
        </w:r>
      </w:hyperlink>
      <w:r w:rsidRPr="00C451B8">
        <w:rPr>
          <w:rStyle w:val="apple-converted-space"/>
        </w:rPr>
        <w:t> </w:t>
      </w:r>
      <w:r w:rsidRPr="00C451B8">
        <w:t>en lugar de un</w:t>
      </w:r>
      <w:r w:rsidRPr="00C451B8">
        <w:rPr>
          <w:rStyle w:val="apple-converted-space"/>
        </w:rPr>
        <w:t> </w:t>
      </w:r>
      <w:hyperlink r:id="rId33" w:tooltip="Árbol 2-3-4 (aún no redactado)" w:history="1">
        <w:r w:rsidRPr="00C451B8">
          <w:rPr>
            <w:rStyle w:val="Hipervnculo"/>
            <w:color w:val="auto"/>
            <w:u w:val="none"/>
          </w:rPr>
          <w:t>árbol 2-3-4</w:t>
        </w:r>
      </w:hyperlink>
      <w:r w:rsidRPr="00C451B8">
        <w:t xml:space="preserve">, lo que simplifica las operaciones de mantenimiento. </w:t>
      </w:r>
    </w:p>
    <w:p w:rsidR="00F04382" w:rsidRPr="0071013A" w:rsidRDefault="001E11F6" w:rsidP="0071013A">
      <w:pPr>
        <w:numPr>
          <w:ilvl w:val="1"/>
          <w:numId w:val="6"/>
        </w:numPr>
        <w:spacing w:before="100" w:beforeAutospacing="1" w:after="24" w:line="360" w:lineRule="auto"/>
        <w:jc w:val="both"/>
        <w:rPr>
          <w:rFonts w:ascii="Times New Roman" w:hAnsi="Times New Roman" w:cs="Times New Roman"/>
          <w:b/>
          <w:sz w:val="24"/>
          <w:szCs w:val="24"/>
          <w:lang w:val="es-ES"/>
        </w:rPr>
      </w:pPr>
      <w:hyperlink r:id="rId34" w:tooltip="Árbol multicamino" w:history="1">
        <w:r w:rsidR="00F04382" w:rsidRPr="0071013A">
          <w:rPr>
            <w:rStyle w:val="Hipervnculo"/>
            <w:rFonts w:ascii="Times New Roman" w:hAnsi="Times New Roman" w:cs="Times New Roman"/>
            <w:b/>
            <w:color w:val="auto"/>
            <w:sz w:val="24"/>
            <w:szCs w:val="24"/>
            <w:u w:val="none"/>
            <w:lang w:val="es-ES"/>
          </w:rPr>
          <w:t>Árboles Multi</w:t>
        </w:r>
        <w:r w:rsidR="002D69FF" w:rsidRPr="0071013A">
          <w:rPr>
            <w:rStyle w:val="Hipervnculo"/>
            <w:rFonts w:ascii="Times New Roman" w:hAnsi="Times New Roman" w:cs="Times New Roman"/>
            <w:b/>
            <w:color w:val="auto"/>
            <w:sz w:val="24"/>
            <w:szCs w:val="24"/>
            <w:u w:val="none"/>
            <w:lang w:val="es-ES"/>
          </w:rPr>
          <w:t>-</w:t>
        </w:r>
        <w:r w:rsidR="00F04382" w:rsidRPr="0071013A">
          <w:rPr>
            <w:rStyle w:val="Hipervnculo"/>
            <w:rFonts w:ascii="Times New Roman" w:hAnsi="Times New Roman" w:cs="Times New Roman"/>
            <w:b/>
            <w:color w:val="auto"/>
            <w:sz w:val="24"/>
            <w:szCs w:val="24"/>
            <w:u w:val="none"/>
            <w:lang w:val="es-ES"/>
          </w:rPr>
          <w:t>camino</w:t>
        </w:r>
      </w:hyperlink>
      <w:r w:rsidR="00D61D11" w:rsidRPr="0071013A">
        <w:rPr>
          <w:rFonts w:ascii="Times New Roman" w:hAnsi="Times New Roman" w:cs="Times New Roman"/>
          <w:b/>
          <w:sz w:val="24"/>
          <w:szCs w:val="24"/>
          <w:lang w:val="es-ES"/>
        </w:rPr>
        <w:t>:</w:t>
      </w:r>
    </w:p>
    <w:p w:rsidR="00A77A40" w:rsidRPr="0036713C" w:rsidRDefault="00A77A40" w:rsidP="0071013A">
      <w:pPr>
        <w:spacing w:line="360" w:lineRule="auto"/>
        <w:ind w:left="709"/>
        <w:rPr>
          <w:rFonts w:ascii="Times New Roman" w:hAnsi="Times New Roman" w:cs="Times New Roman"/>
          <w:kern w:val="36"/>
          <w:sz w:val="24"/>
          <w:szCs w:val="24"/>
          <w:lang w:eastAsia="es-ES"/>
        </w:rPr>
      </w:pPr>
      <w:r w:rsidRPr="0036713C">
        <w:rPr>
          <w:rFonts w:ascii="Times New Roman" w:hAnsi="Times New Roman" w:cs="Times New Roman"/>
          <w:kern w:val="36"/>
          <w:sz w:val="24"/>
          <w:szCs w:val="24"/>
          <w:lang w:eastAsia="es-ES"/>
        </w:rPr>
        <w:t>Árbol multicamino</w:t>
      </w:r>
    </w:p>
    <w:p w:rsidR="00A77A40" w:rsidRPr="0036713C" w:rsidRDefault="00A77A40" w:rsidP="0071013A">
      <w:pPr>
        <w:spacing w:line="360" w:lineRule="auto"/>
        <w:ind w:left="709"/>
        <w:jc w:val="both"/>
        <w:rPr>
          <w:rFonts w:ascii="Times New Roman" w:hAnsi="Times New Roman" w:cs="Times New Roman"/>
          <w:kern w:val="36"/>
          <w:sz w:val="24"/>
          <w:szCs w:val="24"/>
          <w:lang w:eastAsia="es-ES"/>
        </w:rPr>
      </w:pPr>
      <w:r w:rsidRPr="0036713C">
        <w:rPr>
          <w:rFonts w:ascii="Times New Roman" w:hAnsi="Times New Roman" w:cs="Times New Roman"/>
          <w:kern w:val="36"/>
          <w:sz w:val="24"/>
          <w:szCs w:val="24"/>
          <w:lang w:eastAsia="es-ES"/>
        </w:rPr>
        <w:t xml:space="preserve">Hasta ahora el análisis se ha limitado a los arboles en que cada nodo tienen como máximo dos descendientes o hijos, es decir, a los arboles binarios. Esto resulta perfectamente apropiado si, por ejemplo, se quieren representar relaciones </w:t>
      </w:r>
      <w:r w:rsidRPr="0036713C">
        <w:rPr>
          <w:rFonts w:ascii="Times New Roman" w:hAnsi="Times New Roman" w:cs="Times New Roman"/>
          <w:kern w:val="36"/>
          <w:sz w:val="24"/>
          <w:szCs w:val="24"/>
          <w:lang w:eastAsia="es-ES"/>
        </w:rPr>
        <w:lastRenderedPageBreak/>
        <w:t>familiares en las que cada persona se encuentre relacionada con sus padres. Pero si la relación es a la inversa necesitamos una estructura que asocie a cada padre un número arbitrario de hijos. A estas estructuras se les llama arboles multicamino o n-arios. Este ultimo termino viene del ingles n-ary, donde n es el grado máximo de los nodos del árbol, por ejemplo, si n es igual a 2 al árbol se le llama binario, para n igual a 3 se le llama terciario o ternario, para n igual a 4 se le llama cuaternario, y así sucesivamente.</w:t>
      </w:r>
    </w:p>
    <w:p w:rsidR="00A77A40" w:rsidRPr="00C451B8" w:rsidRDefault="00A77A40" w:rsidP="00626CB4">
      <w:pPr>
        <w:spacing w:before="100" w:beforeAutospacing="1" w:after="100" w:afterAutospacing="1" w:line="360" w:lineRule="auto"/>
        <w:jc w:val="center"/>
        <w:outlineLvl w:val="0"/>
        <w:rPr>
          <w:rFonts w:ascii="Times New Roman" w:eastAsia="Times New Roman" w:hAnsi="Times New Roman" w:cs="Times New Roman"/>
          <w:bCs/>
          <w:color w:val="000000" w:themeColor="text1"/>
          <w:kern w:val="36"/>
          <w:sz w:val="24"/>
          <w:szCs w:val="24"/>
          <w:lang w:eastAsia="es-ES"/>
        </w:rPr>
      </w:pPr>
      <w:r w:rsidRPr="00C451B8">
        <w:rPr>
          <w:rFonts w:ascii="Times New Roman" w:eastAsia="Times New Roman" w:hAnsi="Times New Roman" w:cs="Times New Roman"/>
          <w:bCs/>
          <w:noProof/>
          <w:color w:val="000000" w:themeColor="text1"/>
          <w:kern w:val="36"/>
          <w:sz w:val="24"/>
          <w:szCs w:val="24"/>
          <w:lang w:eastAsia="es-VE"/>
        </w:rPr>
        <w:drawing>
          <wp:inline distT="0" distB="0" distL="0" distR="0">
            <wp:extent cx="2819400" cy="1643063"/>
            <wp:effectExtent l="19050" t="0" r="0" b="0"/>
            <wp:docPr id="8"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cstate="print"/>
                    <a:srcRect l="20604" t="49972" r="38146" b="18778"/>
                    <a:stretch>
                      <a:fillRect/>
                    </a:stretch>
                  </pic:blipFill>
                  <pic:spPr bwMode="auto">
                    <a:xfrm>
                      <a:off x="0" y="0"/>
                      <a:ext cx="2819420" cy="1643075"/>
                    </a:xfrm>
                    <a:prstGeom prst="rect">
                      <a:avLst/>
                    </a:prstGeom>
                    <a:noFill/>
                    <a:ln w="9525">
                      <a:noFill/>
                      <a:miter lim="800000"/>
                      <a:headEnd/>
                      <a:tailEnd/>
                    </a:ln>
                    <a:effectLst/>
                  </pic:spPr>
                </pic:pic>
              </a:graphicData>
            </a:graphic>
          </wp:inline>
        </w:drawing>
      </w:r>
    </w:p>
    <w:p w:rsidR="00A77A40" w:rsidRPr="00C451B8" w:rsidRDefault="00A77A40" w:rsidP="0071013A">
      <w:pPr>
        <w:spacing w:line="360" w:lineRule="auto"/>
        <w:rPr>
          <w:rFonts w:ascii="Times New Roman" w:hAnsi="Times New Roman" w:cs="Times New Roman"/>
          <w:color w:val="000000" w:themeColor="text1"/>
          <w:sz w:val="24"/>
          <w:szCs w:val="24"/>
        </w:rPr>
      </w:pPr>
      <w:r w:rsidRPr="0036713C">
        <w:rPr>
          <w:rStyle w:val="mw-headline"/>
          <w:rFonts w:ascii="Times New Roman" w:hAnsi="Times New Roman" w:cs="Times New Roman"/>
          <w:color w:val="000000" w:themeColor="text1"/>
          <w:sz w:val="24"/>
          <w:szCs w:val="24"/>
        </w:rPr>
        <w:t>Definición:</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Se denomina arboles multi</w:t>
      </w:r>
      <w:r w:rsidR="009A6630" w:rsidRPr="00C451B8">
        <w:rPr>
          <w:rFonts w:ascii="Times New Roman" w:hAnsi="Times New Roman" w:cs="Times New Roman"/>
          <w:color w:val="000000" w:themeColor="text1"/>
          <w:sz w:val="24"/>
          <w:szCs w:val="24"/>
        </w:rPr>
        <w:t>-</w:t>
      </w:r>
      <w:r w:rsidRPr="00C451B8">
        <w:rPr>
          <w:rFonts w:ascii="Times New Roman" w:hAnsi="Times New Roman" w:cs="Times New Roman"/>
          <w:color w:val="000000" w:themeColor="text1"/>
          <w:sz w:val="24"/>
          <w:szCs w:val="24"/>
        </w:rPr>
        <w:t>camino a aquellos arboles de grado mayor que dos. Es un árbol que contiene nodos con más de dos ramas.</w:t>
      </w:r>
    </w:p>
    <w:p w:rsidR="00A77A40" w:rsidRPr="0036713C" w:rsidRDefault="00A77A40" w:rsidP="009E4878">
      <w:pPr>
        <w:spacing w:line="360" w:lineRule="auto"/>
        <w:rPr>
          <w:rFonts w:ascii="Times New Roman" w:hAnsi="Times New Roman" w:cs="Times New Roman"/>
          <w:b/>
        </w:rPr>
      </w:pPr>
      <w:r w:rsidRPr="0036713C">
        <w:rPr>
          <w:rStyle w:val="mw-headline"/>
          <w:rFonts w:ascii="Times New Roman" w:hAnsi="Times New Roman" w:cs="Times New Roman"/>
          <w:b/>
          <w:color w:val="000000" w:themeColor="text1"/>
          <w:sz w:val="24"/>
          <w:szCs w:val="24"/>
        </w:rPr>
        <w:t>Ventajas e inconvenientes</w:t>
      </w:r>
    </w:p>
    <w:p w:rsidR="00A77A40" w:rsidRPr="00C451B8" w:rsidRDefault="00A77A40" w:rsidP="009E4878">
      <w:pPr>
        <w:pStyle w:val="NormalWeb"/>
        <w:spacing w:line="360" w:lineRule="auto"/>
        <w:jc w:val="both"/>
        <w:rPr>
          <w:color w:val="000000" w:themeColor="text1"/>
        </w:rPr>
      </w:pPr>
      <w:r w:rsidRPr="00C451B8">
        <w:rPr>
          <w:color w:val="000000" w:themeColor="text1"/>
        </w:rPr>
        <w:t>La principal ventaja de este tipo de árboles consiste en que existen más nodos en un mismo nivel que en los árboles binarios con lo que se consigue que, si el árbol es de búsqueda, los accesos a los nodos sean más rápidos.</w:t>
      </w:r>
    </w:p>
    <w:p w:rsidR="00A77A40" w:rsidRPr="00C451B8" w:rsidRDefault="00A77A40" w:rsidP="009E4878">
      <w:pPr>
        <w:pStyle w:val="NormalWeb"/>
        <w:spacing w:line="360" w:lineRule="auto"/>
        <w:jc w:val="both"/>
        <w:rPr>
          <w:color w:val="000000" w:themeColor="text1"/>
        </w:rPr>
      </w:pPr>
      <w:r w:rsidRPr="00C451B8">
        <w:rPr>
          <w:color w:val="000000" w:themeColor="text1"/>
        </w:rPr>
        <w:t>El inconveniente más importante que tienen es la mayor ocupación de memoria, pudiendo ocurrir que en ocasiones la mayoría de los nodos no tengan descendientes o al menos no todos los que podrían tener desaprovechándose por tanto gran cantidad de memoria. Cuando esto ocurre lo más frecuente es transformar el árbol multicamino en su binario de búsqueda equivalente.</w:t>
      </w:r>
    </w:p>
    <w:p w:rsidR="00A77A40" w:rsidRPr="00C451B8" w:rsidRDefault="00A77A40" w:rsidP="009E4878">
      <w:pPr>
        <w:spacing w:line="360" w:lineRule="auto"/>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Aplicaciones:</w:t>
      </w:r>
    </w:p>
    <w:p w:rsidR="00A77A40" w:rsidRPr="00C451B8" w:rsidRDefault="00A77A40" w:rsidP="009E4878">
      <w:pPr>
        <w:pStyle w:val="Prrafodelista"/>
        <w:numPr>
          <w:ilvl w:val="0"/>
          <w:numId w:val="14"/>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lastRenderedPageBreak/>
        <w:t>Muy utilizados en la construcción y mantenimiento de arboles de búsqueda con:</w:t>
      </w:r>
    </w:p>
    <w:p w:rsidR="00A77A40" w:rsidRPr="00C451B8" w:rsidRDefault="00A77A40" w:rsidP="009E4878">
      <w:pPr>
        <w:pStyle w:val="Prrafodelista"/>
        <w:numPr>
          <w:ilvl w:val="0"/>
          <w:numId w:val="14"/>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Gran cantidad de nodos.</w:t>
      </w:r>
    </w:p>
    <w:p w:rsidR="00A77A40" w:rsidRPr="00C451B8" w:rsidRDefault="00A77A40" w:rsidP="009E4878">
      <w:pPr>
        <w:pStyle w:val="Prrafodelista"/>
        <w:numPr>
          <w:ilvl w:val="0"/>
          <w:numId w:val="14"/>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Guardados en memoria secundaria,</w:t>
      </w:r>
    </w:p>
    <w:p w:rsidR="00A77A40" w:rsidRPr="00C451B8" w:rsidRDefault="00A77A40" w:rsidP="009E4878">
      <w:pPr>
        <w:pStyle w:val="Prrafodelista"/>
        <w:numPr>
          <w:ilvl w:val="0"/>
          <w:numId w:val="14"/>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En los que se realizan con frecuencia inserciones y supresiones.</w:t>
      </w:r>
    </w:p>
    <w:p w:rsidR="00A77A40" w:rsidRPr="00C451B8" w:rsidRDefault="00A77A40" w:rsidP="009E4878">
      <w:pPr>
        <w:spacing w:line="360" w:lineRule="auto"/>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Idea básica:</w:t>
      </w:r>
    </w:p>
    <w:p w:rsidR="00A77A40" w:rsidRPr="00C451B8" w:rsidRDefault="00A77A40" w:rsidP="009E4878">
      <w:pPr>
        <w:pStyle w:val="Prrafodelista"/>
        <w:numPr>
          <w:ilvl w:val="0"/>
          <w:numId w:val="15"/>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Un árbol se subdivide en sub</w:t>
      </w:r>
      <w:r w:rsidR="00955D59">
        <w:rPr>
          <w:rFonts w:ascii="Times New Roman" w:hAnsi="Times New Roman" w:cs="Times New Roman"/>
          <w:color w:val="000000" w:themeColor="text1"/>
          <w:sz w:val="24"/>
          <w:szCs w:val="24"/>
        </w:rPr>
        <w:t>-</w:t>
      </w:r>
      <w:r w:rsidRPr="00C451B8">
        <w:rPr>
          <w:rFonts w:ascii="Times New Roman" w:hAnsi="Times New Roman" w:cs="Times New Roman"/>
          <w:color w:val="000000" w:themeColor="text1"/>
          <w:sz w:val="24"/>
          <w:szCs w:val="24"/>
        </w:rPr>
        <w:t>arboles</w:t>
      </w:r>
    </w:p>
    <w:p w:rsidR="00A77A40" w:rsidRPr="00C451B8" w:rsidRDefault="00A77A40" w:rsidP="009E4878">
      <w:pPr>
        <w:pStyle w:val="Prrafodelista"/>
        <w:numPr>
          <w:ilvl w:val="0"/>
          <w:numId w:val="15"/>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Cada subárbol se representan como unidades a las que se accede simultáneamente y reciben el nombre de páginas.</w:t>
      </w:r>
    </w:p>
    <w:p w:rsidR="00A77A40" w:rsidRPr="00C451B8" w:rsidRDefault="00A77A40" w:rsidP="009E4878">
      <w:pPr>
        <w:pStyle w:val="Prrafodelista"/>
        <w:numPr>
          <w:ilvl w:val="0"/>
          <w:numId w:val="15"/>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Cada acceso a página requiere un único acceso a memoria secundaria.</w:t>
      </w:r>
    </w:p>
    <w:p w:rsidR="00A77A40" w:rsidRPr="00C451B8" w:rsidRDefault="00A77A40" w:rsidP="009E4878">
      <w:pPr>
        <w:pStyle w:val="Prrafodelista"/>
        <w:numPr>
          <w:ilvl w:val="0"/>
          <w:numId w:val="15"/>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Se aprovecha las características de direccionamiento mediante paginación de la memoria secundaria y se consigue un ahorro en el número de accesos a la misma.</w:t>
      </w:r>
    </w:p>
    <w:p w:rsidR="00A77A40" w:rsidRPr="00C451B8" w:rsidRDefault="00A77A40" w:rsidP="009E4878">
      <w:pPr>
        <w:spacing w:line="360" w:lineRule="auto"/>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Implementaciones de Arboles Multi</w:t>
      </w:r>
      <w:r w:rsidR="00CA220D" w:rsidRPr="00C451B8">
        <w:rPr>
          <w:rFonts w:ascii="Times New Roman" w:hAnsi="Times New Roman" w:cs="Times New Roman"/>
          <w:b/>
          <w:color w:val="000000" w:themeColor="text1"/>
          <w:sz w:val="24"/>
          <w:szCs w:val="24"/>
        </w:rPr>
        <w:t>-</w:t>
      </w:r>
      <w:r w:rsidRPr="00C451B8">
        <w:rPr>
          <w:rFonts w:ascii="Times New Roman" w:hAnsi="Times New Roman" w:cs="Times New Roman"/>
          <w:b/>
          <w:color w:val="000000" w:themeColor="text1"/>
          <w:sz w:val="24"/>
          <w:szCs w:val="24"/>
        </w:rPr>
        <w:t>camino</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Las siguientes son formas tradicionales para representar un árbol multicamino en memoria:</w:t>
      </w:r>
    </w:p>
    <w:p w:rsidR="00A77A40" w:rsidRPr="00C451B8" w:rsidRDefault="00A77A40" w:rsidP="009E4878">
      <w:pPr>
        <w:pStyle w:val="Prrafodelista"/>
        <w:numPr>
          <w:ilvl w:val="0"/>
          <w:numId w:val="13"/>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Mediante arreglos</w:t>
      </w:r>
    </w:p>
    <w:p w:rsidR="00A77A40" w:rsidRPr="00C451B8" w:rsidRDefault="00A77A40" w:rsidP="009E4878">
      <w:pPr>
        <w:pStyle w:val="Prrafodelista"/>
        <w:numPr>
          <w:ilvl w:val="0"/>
          <w:numId w:val="13"/>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Mediante lista de hijos</w:t>
      </w:r>
    </w:p>
    <w:p w:rsidR="00A77A40" w:rsidRDefault="00A77A40" w:rsidP="009E4878">
      <w:pPr>
        <w:pStyle w:val="Prrafodelista"/>
        <w:numPr>
          <w:ilvl w:val="0"/>
          <w:numId w:val="13"/>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Basada en arboles binarios</w:t>
      </w:r>
    </w:p>
    <w:p w:rsidR="0071013A" w:rsidRPr="0071013A" w:rsidRDefault="0071013A" w:rsidP="0071013A">
      <w:pPr>
        <w:pStyle w:val="Prrafodelista"/>
        <w:spacing w:line="360" w:lineRule="auto"/>
        <w:jc w:val="both"/>
        <w:rPr>
          <w:rFonts w:ascii="Times New Roman" w:hAnsi="Times New Roman" w:cs="Times New Roman"/>
          <w:color w:val="000000" w:themeColor="text1"/>
          <w:sz w:val="18"/>
          <w:szCs w:val="18"/>
        </w:rPr>
      </w:pPr>
    </w:p>
    <w:p w:rsidR="00A77A40" w:rsidRPr="00C451B8" w:rsidRDefault="00A77A40" w:rsidP="009E4878">
      <w:pPr>
        <w:pStyle w:val="Prrafodelista"/>
        <w:numPr>
          <w:ilvl w:val="0"/>
          <w:numId w:val="17"/>
        </w:num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Mediante arreglos</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Sea A un árbol cuyos nodos tienen como nombre 1,2,…, n. tal vez la representación más sencilla para manejar la operación Padre, sin utilizar enlaces entre nodos, sea un arreglo unidimensional, indexada por los nombres de los nodos, y cuyo contenido A[i] sea el nombre del padre del nodo i.</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Sea el siguiente árbol A: el arreglo con que representamos este árbol seria:</w:t>
      </w:r>
    </w:p>
    <w:p w:rsidR="00A77A40" w:rsidRPr="00C451B8" w:rsidRDefault="00A77A40" w:rsidP="0071013A">
      <w:pPr>
        <w:spacing w:line="360" w:lineRule="auto"/>
        <w:jc w:val="center"/>
        <w:rPr>
          <w:rFonts w:ascii="Times New Roman" w:hAnsi="Times New Roman" w:cs="Times New Roman"/>
          <w:color w:val="000000" w:themeColor="text1"/>
          <w:sz w:val="24"/>
          <w:szCs w:val="24"/>
        </w:rPr>
      </w:pPr>
      <w:r w:rsidRPr="00C451B8">
        <w:rPr>
          <w:rFonts w:ascii="Times New Roman" w:hAnsi="Times New Roman" w:cs="Times New Roman"/>
          <w:noProof/>
          <w:color w:val="000000" w:themeColor="text1"/>
          <w:sz w:val="24"/>
          <w:szCs w:val="24"/>
          <w:lang w:eastAsia="es-VE"/>
        </w:rPr>
        <w:lastRenderedPageBreak/>
        <w:drawing>
          <wp:inline distT="0" distB="0" distL="0" distR="0">
            <wp:extent cx="3701612" cy="1818290"/>
            <wp:effectExtent l="19050" t="0" r="0" b="0"/>
            <wp:docPr id="9"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lum contrast="-10000"/>
                    </a:blip>
                    <a:srcRect l="26953" t="14648" r="46094" b="63379"/>
                    <a:stretch>
                      <a:fillRect/>
                    </a:stretch>
                  </pic:blipFill>
                  <pic:spPr bwMode="auto">
                    <a:xfrm>
                      <a:off x="0" y="0"/>
                      <a:ext cx="3704972" cy="1819940"/>
                    </a:xfrm>
                    <a:prstGeom prst="rect">
                      <a:avLst/>
                    </a:prstGeom>
                    <a:noFill/>
                    <a:ln w="9525">
                      <a:noFill/>
                      <a:miter lim="800000"/>
                      <a:headEnd/>
                      <a:tailEnd/>
                    </a:ln>
                    <a:effectLst/>
                  </pic:spPr>
                </pic:pic>
              </a:graphicData>
            </a:graphic>
          </wp:inline>
        </w:drawing>
      </w:r>
    </w:p>
    <w:p w:rsidR="00A77A40" w:rsidRPr="0036713C" w:rsidRDefault="00A77A40" w:rsidP="0071013A">
      <w:pPr>
        <w:spacing w:line="360" w:lineRule="auto"/>
        <w:jc w:val="center"/>
        <w:rPr>
          <w:rStyle w:val="mw-headline"/>
          <w:rFonts w:ascii="Times New Roman" w:hAnsi="Times New Roman" w:cs="Times New Roman"/>
          <w:b/>
          <w:color w:val="000000" w:themeColor="text1"/>
          <w:sz w:val="24"/>
          <w:szCs w:val="24"/>
        </w:rPr>
      </w:pPr>
      <w:r w:rsidRPr="0036713C">
        <w:rPr>
          <w:rStyle w:val="mw-headline"/>
          <w:rFonts w:ascii="Times New Roman" w:hAnsi="Times New Roman" w:cs="Times New Roman"/>
          <w:b/>
          <w:color w:val="000000" w:themeColor="text1"/>
          <w:sz w:val="24"/>
          <w:szCs w:val="24"/>
        </w:rPr>
        <w:t>El padre del nodo raíz lo presentamos con el valor 0 que es un valor nulo.</w:t>
      </w:r>
    </w:p>
    <w:p w:rsidR="00A77A40" w:rsidRPr="0071013A" w:rsidRDefault="00A77A40" w:rsidP="009E4878">
      <w:pPr>
        <w:spacing w:line="360" w:lineRule="auto"/>
        <w:jc w:val="both"/>
        <w:rPr>
          <w:rFonts w:ascii="Times New Roman" w:hAnsi="Times New Roman" w:cs="Times New Roman"/>
          <w:color w:val="000000" w:themeColor="text1"/>
          <w:sz w:val="4"/>
          <w:szCs w:val="4"/>
        </w:rPr>
      </w:pP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Esta representación se puede realizar porque en un árbol cada nodo tiene un padre único, por lo tanto esta implementación permite hallar el padre de un nodo en un tiempo constante. Esto da lugar a que se pueda obtener un camino ascendente en el árbol, es decir de un nodo a su padre, de este a su padre y así sucesivamente, en un tiempo proporcional al número de nodos del camino.</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Esta representación no facilita las operaciones que requieren información de los hijos. Dado un nodo n, resulta difícil determinar sus hijos o su altura. Además, esta representación no especifica el orden de los hijos de un nodo. Se puede imponer un orden artificial, por ejemplo, numerando los hijos de cada nodo después de numerar al padre, y numerando los hijos en orden ascendente, de izquierda a derecha.</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b/>
          <w:color w:val="000000" w:themeColor="text1"/>
          <w:sz w:val="24"/>
          <w:szCs w:val="24"/>
        </w:rPr>
        <w:t>Otra realización</w:t>
      </w:r>
      <w:r w:rsidRPr="00C451B8">
        <w:rPr>
          <w:rFonts w:ascii="Times New Roman" w:hAnsi="Times New Roman" w:cs="Times New Roman"/>
          <w:color w:val="000000" w:themeColor="text1"/>
          <w:sz w:val="24"/>
          <w:szCs w:val="24"/>
        </w:rPr>
        <w:t xml:space="preserve"> seria aquella en la que cada nodo se compone de la raíz y un arreglo de arboles con tantas componentes como el máximo de hijos de los nodos del árbol.</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Supongamos el siguiente árbol: Su representación seria:</w:t>
      </w:r>
    </w:p>
    <w:p w:rsidR="00A77A40" w:rsidRPr="00C451B8" w:rsidRDefault="00A77A40" w:rsidP="0071013A">
      <w:pPr>
        <w:spacing w:line="360" w:lineRule="auto"/>
        <w:jc w:val="center"/>
        <w:rPr>
          <w:rFonts w:ascii="Times New Roman" w:hAnsi="Times New Roman" w:cs="Times New Roman"/>
          <w:color w:val="000000" w:themeColor="text1"/>
          <w:sz w:val="24"/>
          <w:szCs w:val="24"/>
        </w:rPr>
      </w:pPr>
      <w:r w:rsidRPr="00C451B8">
        <w:rPr>
          <w:rFonts w:ascii="Times New Roman" w:hAnsi="Times New Roman" w:cs="Times New Roman"/>
          <w:noProof/>
          <w:color w:val="000000" w:themeColor="text1"/>
          <w:sz w:val="24"/>
          <w:szCs w:val="24"/>
          <w:lang w:eastAsia="es-VE"/>
        </w:rPr>
        <w:lastRenderedPageBreak/>
        <w:drawing>
          <wp:inline distT="0" distB="0" distL="0" distR="0">
            <wp:extent cx="3429024" cy="3214686"/>
            <wp:effectExtent l="19050" t="0" r="0" b="0"/>
            <wp:docPr id="10" name="Imagen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7" cstate="print">
                      <a:lum contrast="20000"/>
                    </a:blip>
                    <a:srcRect l="30413" t="21205" r="29408" b="31711"/>
                    <a:stretch>
                      <a:fillRect/>
                    </a:stretch>
                  </pic:blipFill>
                  <pic:spPr bwMode="auto">
                    <a:xfrm>
                      <a:off x="0" y="0"/>
                      <a:ext cx="3429024" cy="3214686"/>
                    </a:xfrm>
                    <a:prstGeom prst="rect">
                      <a:avLst/>
                    </a:prstGeom>
                    <a:noFill/>
                    <a:ln w="9525">
                      <a:noFill/>
                      <a:miter lim="800000"/>
                      <a:headEnd/>
                      <a:tailEnd/>
                    </a:ln>
                    <a:effectLst/>
                  </pic:spPr>
                </pic:pic>
              </a:graphicData>
            </a:graphic>
          </wp:inline>
        </w:drawing>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Esta implementación requiere una estimación del número de hijos y si fuese muy variable desperdiciaría mucha memoria.</w:t>
      </w:r>
    </w:p>
    <w:p w:rsidR="00A77A40" w:rsidRPr="00C451B8" w:rsidRDefault="00A77A40" w:rsidP="009E4878">
      <w:pPr>
        <w:pStyle w:val="Prrafodelista"/>
        <w:numPr>
          <w:ilvl w:val="0"/>
          <w:numId w:val="17"/>
        </w:numPr>
        <w:spacing w:line="360" w:lineRule="auto"/>
        <w:jc w:val="both"/>
        <w:rPr>
          <w:rFonts w:ascii="Times New Roman" w:hAnsi="Times New Roman" w:cs="Times New Roman"/>
          <w:b/>
          <w:color w:val="000000" w:themeColor="text1"/>
          <w:sz w:val="24"/>
          <w:szCs w:val="24"/>
        </w:rPr>
      </w:pPr>
      <w:r w:rsidRPr="00C451B8">
        <w:rPr>
          <w:rFonts w:ascii="Times New Roman" w:hAnsi="Times New Roman" w:cs="Times New Roman"/>
          <w:b/>
          <w:color w:val="000000" w:themeColor="text1"/>
          <w:sz w:val="24"/>
          <w:szCs w:val="24"/>
        </w:rPr>
        <w:t>Mediante listas de hijos</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Otra manera importante y útil de representar arboles consiste en formar una lista de los hijos de cada nodo. Las listas se pueden implementar con cualquiera de los métodos vistos, pero como el número de hijos que cada nodo puede tener es variable, es más apropiada la implementación de estas mediante referencias.</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En definitiva, lo que se va a tener, es un arreglo indexado por los nombres de los nodo, y donde el contenido de cada casilla va a ser la etiqueta del nodo y una lista enlazada de arboles hijos de izquierda a derecha.</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Supongamos el Árbol A: Su representación mediante listas de hijos es la siguiente:</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noProof/>
          <w:color w:val="000000" w:themeColor="text1"/>
          <w:sz w:val="24"/>
          <w:szCs w:val="24"/>
          <w:lang w:eastAsia="es-VE"/>
        </w:rPr>
        <w:lastRenderedPageBreak/>
        <w:drawing>
          <wp:inline distT="0" distB="0" distL="0" distR="0">
            <wp:extent cx="5400040" cy="3212040"/>
            <wp:effectExtent l="19050" t="0" r="0" b="0"/>
            <wp:docPr id="11" name="Imagen 4"/>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8" cstate="print">
                      <a:lum contrast="10000"/>
                    </a:blip>
                    <a:srcRect l="17857" t="21205" r="16016" b="29618"/>
                    <a:stretch>
                      <a:fillRect/>
                    </a:stretch>
                  </pic:blipFill>
                  <pic:spPr bwMode="auto">
                    <a:xfrm>
                      <a:off x="0" y="0"/>
                      <a:ext cx="5400040" cy="3212040"/>
                    </a:xfrm>
                    <a:prstGeom prst="rect">
                      <a:avLst/>
                    </a:prstGeom>
                    <a:noFill/>
                    <a:ln w="9525">
                      <a:noFill/>
                      <a:miter lim="800000"/>
                      <a:headEnd/>
                      <a:tailEnd/>
                    </a:ln>
                    <a:effectLst/>
                  </pic:spPr>
                </pic:pic>
              </a:graphicData>
            </a:graphic>
          </wp:inline>
        </w:drawing>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Al tener el arreglo tantas casillas como nodos tiene el árbol, se produce un desperdicio de espacio ya que los nodos hojas no tienen hijos y por lo tanto sus casillas correspondientes, dentro de este arreglo, no se usan. Pero este problema no se puede solucionar ya que en principio no se sabe que nodos son interiores y cuales hojas. Pero se puede observar que con esta implementación es fácil conocer el número de hijos de cada nodo.</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color w:val="000000" w:themeColor="text1"/>
          <w:sz w:val="24"/>
          <w:szCs w:val="24"/>
        </w:rPr>
        <w:t>Para conocer el padre de un nodo no resulta tan fácil ya que es necesario recorrer todas las listas hasta encontrar dicho nodo, en cuyo caso su padre será el nodo correspondiente a esa casilla de encabezamiento, suponiendo que hay un solo árbol; en otro caso la búsqueda tendría que hacerse recursivamente. En resumen, el recorrido en profundidad (hacia arriba) se complica.</w:t>
      </w:r>
    </w:p>
    <w:p w:rsidR="00A77A40" w:rsidRPr="00C451B8" w:rsidRDefault="00A77A40" w:rsidP="009E4878">
      <w:pPr>
        <w:spacing w:line="360" w:lineRule="auto"/>
        <w:jc w:val="both"/>
        <w:rPr>
          <w:rFonts w:ascii="Times New Roman" w:hAnsi="Times New Roman" w:cs="Times New Roman"/>
          <w:color w:val="000000" w:themeColor="text1"/>
          <w:sz w:val="24"/>
          <w:szCs w:val="24"/>
        </w:rPr>
      </w:pPr>
      <w:r w:rsidRPr="00C451B8">
        <w:rPr>
          <w:rFonts w:ascii="Times New Roman" w:hAnsi="Times New Roman" w:cs="Times New Roman"/>
          <w:b/>
          <w:color w:val="000000" w:themeColor="text1"/>
          <w:sz w:val="24"/>
          <w:szCs w:val="24"/>
        </w:rPr>
        <w:t>Otra alternativa,</w:t>
      </w:r>
      <w:r w:rsidRPr="00C451B8">
        <w:rPr>
          <w:rFonts w:ascii="Times New Roman" w:hAnsi="Times New Roman" w:cs="Times New Roman"/>
          <w:color w:val="000000" w:themeColor="text1"/>
          <w:sz w:val="24"/>
          <w:szCs w:val="24"/>
        </w:rPr>
        <w:t xml:space="preserve"> es utilizar una lista de listas. Hacerlo totalmente dinámico. En vez de representar los nodos de origen en un vector, se crea un nodo de una lista por cada uno, siempre que tenga hijos. De esta manera, no se desperdicia memoria en aquellos casos donde un nodo no posee hijos.</w:t>
      </w:r>
    </w:p>
    <w:p w:rsidR="00D61D11" w:rsidRPr="00C451B8" w:rsidRDefault="00180149" w:rsidP="009E4878">
      <w:pPr>
        <w:spacing w:line="360" w:lineRule="auto"/>
        <w:ind w:firstLine="408"/>
        <w:jc w:val="both"/>
        <w:rPr>
          <w:rFonts w:ascii="Times New Roman" w:hAnsi="Times New Roman" w:cs="Times New Roman"/>
          <w:color w:val="000000" w:themeColor="text1"/>
          <w:sz w:val="24"/>
          <w:szCs w:val="24"/>
        </w:rPr>
      </w:pPr>
      <w:r w:rsidRPr="00C451B8">
        <w:rPr>
          <w:rFonts w:ascii="Times New Roman" w:hAnsi="Times New Roman" w:cs="Times New Roman"/>
          <w:sz w:val="24"/>
          <w:szCs w:val="24"/>
          <w:shd w:val="clear" w:color="auto" w:fill="FFFFFF"/>
        </w:rPr>
        <w:t>Un tipo especial de árboles multi-camino utilizado para solucionar el problema de la ocupación de memoria son los</w:t>
      </w:r>
      <w:r w:rsidRPr="00C451B8">
        <w:rPr>
          <w:rStyle w:val="apple-converted-space"/>
          <w:rFonts w:ascii="Times New Roman" w:hAnsi="Times New Roman" w:cs="Times New Roman"/>
          <w:sz w:val="24"/>
          <w:szCs w:val="24"/>
          <w:shd w:val="clear" w:color="auto" w:fill="FFFFFF"/>
        </w:rPr>
        <w:t> </w:t>
      </w:r>
      <w:hyperlink r:id="rId39" w:tooltip="B-Árbol" w:history="1">
        <w:r w:rsidRPr="00C451B8">
          <w:rPr>
            <w:rStyle w:val="Hipervnculo"/>
            <w:rFonts w:ascii="Times New Roman" w:hAnsi="Times New Roman" w:cs="Times New Roman"/>
            <w:color w:val="auto"/>
            <w:sz w:val="24"/>
            <w:szCs w:val="24"/>
            <w:u w:val="none"/>
            <w:shd w:val="clear" w:color="auto" w:fill="FFFFFF"/>
          </w:rPr>
          <w:t>árboles B</w:t>
        </w:r>
      </w:hyperlink>
      <w:r w:rsidR="00874E01" w:rsidRPr="00C451B8">
        <w:rPr>
          <w:rFonts w:ascii="Times New Roman" w:hAnsi="Times New Roman" w:cs="Times New Roman"/>
          <w:sz w:val="24"/>
          <w:szCs w:val="24"/>
          <w:shd w:val="clear" w:color="auto" w:fill="FFFFFF"/>
        </w:rPr>
        <w:t>:</w:t>
      </w:r>
    </w:p>
    <w:p w:rsidR="00F04382" w:rsidRPr="0071013A" w:rsidRDefault="001E11F6" w:rsidP="0071013A">
      <w:pPr>
        <w:numPr>
          <w:ilvl w:val="2"/>
          <w:numId w:val="6"/>
        </w:numPr>
        <w:spacing w:before="100" w:beforeAutospacing="1" w:after="24" w:line="360" w:lineRule="auto"/>
        <w:jc w:val="both"/>
        <w:rPr>
          <w:rFonts w:ascii="Times New Roman" w:hAnsi="Times New Roman" w:cs="Times New Roman"/>
          <w:b/>
          <w:sz w:val="24"/>
          <w:szCs w:val="24"/>
          <w:lang w:val="es-ES"/>
        </w:rPr>
      </w:pPr>
      <w:hyperlink r:id="rId40" w:tooltip="Árbol-B" w:history="1">
        <w:r w:rsidR="00F04382" w:rsidRPr="0071013A">
          <w:rPr>
            <w:rStyle w:val="Hipervnculo"/>
            <w:rFonts w:ascii="Times New Roman" w:hAnsi="Times New Roman" w:cs="Times New Roman"/>
            <w:b/>
            <w:color w:val="auto"/>
            <w:sz w:val="24"/>
            <w:szCs w:val="24"/>
            <w:u w:val="none"/>
            <w:lang w:val="es-ES"/>
          </w:rPr>
          <w:t>Árboles B</w:t>
        </w:r>
      </w:hyperlink>
      <w:r w:rsidR="00F04382" w:rsidRPr="0071013A">
        <w:rPr>
          <w:rStyle w:val="apple-converted-space"/>
          <w:rFonts w:ascii="Times New Roman" w:hAnsi="Times New Roman" w:cs="Times New Roman"/>
          <w:b/>
          <w:sz w:val="24"/>
          <w:szCs w:val="24"/>
          <w:lang w:val="es-ES"/>
        </w:rPr>
        <w:t> </w:t>
      </w:r>
      <w:r w:rsidR="00F04382" w:rsidRPr="0071013A">
        <w:rPr>
          <w:rFonts w:ascii="Times New Roman" w:hAnsi="Times New Roman" w:cs="Times New Roman"/>
          <w:b/>
          <w:sz w:val="24"/>
          <w:szCs w:val="24"/>
          <w:lang w:val="es-ES"/>
        </w:rPr>
        <w:t>(Arboles de búsqueda multi</w:t>
      </w:r>
      <w:r w:rsidR="002D69FF" w:rsidRPr="0071013A">
        <w:rPr>
          <w:rFonts w:ascii="Times New Roman" w:hAnsi="Times New Roman" w:cs="Times New Roman"/>
          <w:b/>
          <w:sz w:val="24"/>
          <w:szCs w:val="24"/>
          <w:lang w:val="es-ES"/>
        </w:rPr>
        <w:t>-</w:t>
      </w:r>
      <w:r w:rsidR="00F04382" w:rsidRPr="0071013A">
        <w:rPr>
          <w:rFonts w:ascii="Times New Roman" w:hAnsi="Times New Roman" w:cs="Times New Roman"/>
          <w:b/>
          <w:sz w:val="24"/>
          <w:szCs w:val="24"/>
          <w:lang w:val="es-ES"/>
        </w:rPr>
        <w:t>camino auto</w:t>
      </w:r>
      <w:r w:rsidR="002D69FF" w:rsidRPr="0071013A">
        <w:rPr>
          <w:rFonts w:ascii="Times New Roman" w:hAnsi="Times New Roman" w:cs="Times New Roman"/>
          <w:b/>
          <w:sz w:val="24"/>
          <w:szCs w:val="24"/>
          <w:lang w:val="es-ES"/>
        </w:rPr>
        <w:t>-</w:t>
      </w:r>
      <w:r w:rsidR="00F04382" w:rsidRPr="0071013A">
        <w:rPr>
          <w:rFonts w:ascii="Times New Roman" w:hAnsi="Times New Roman" w:cs="Times New Roman"/>
          <w:b/>
          <w:sz w:val="24"/>
          <w:szCs w:val="24"/>
          <w:lang w:val="es-ES"/>
        </w:rPr>
        <w:t>balanceados)</w:t>
      </w:r>
      <w:r w:rsidR="00704A0A" w:rsidRPr="0071013A">
        <w:rPr>
          <w:rFonts w:ascii="Times New Roman" w:hAnsi="Times New Roman" w:cs="Times New Roman"/>
          <w:b/>
          <w:sz w:val="24"/>
          <w:szCs w:val="24"/>
          <w:lang w:val="es-ES"/>
        </w:rPr>
        <w:t>:</w:t>
      </w:r>
    </w:p>
    <w:p w:rsidR="00954DC8" w:rsidRDefault="00704A0A" w:rsidP="0071013A">
      <w:pPr>
        <w:pStyle w:val="NormalWeb"/>
        <w:shd w:val="clear" w:color="auto" w:fill="FFFFFF"/>
        <w:spacing w:before="96" w:beforeAutospacing="0" w:after="120" w:afterAutospacing="0" w:line="360" w:lineRule="auto"/>
        <w:ind w:left="720" w:hanging="11"/>
        <w:jc w:val="both"/>
      </w:pPr>
      <w:r w:rsidRPr="00C451B8">
        <w:t xml:space="preserve">La idea </w:t>
      </w:r>
      <w:r w:rsidR="000374F8" w:rsidRPr="00C451B8">
        <w:t xml:space="preserve">es </w:t>
      </w:r>
      <w:r w:rsidRPr="00C451B8">
        <w:t xml:space="preserve">que los nodos internos deben tener un número variable de nodos hijo dentro de un rango predefinido. Cuando se inserta o se elimina un dato de la estructura, la cantidad de nodos hijo varía dentro de un nodo. Para que siga manteniéndose el número de nodos dentro del rango predefinido, los nodos internos se juntan o se parten. </w:t>
      </w:r>
    </w:p>
    <w:p w:rsidR="006F4AB8" w:rsidRPr="00A509FB" w:rsidRDefault="006F4AB8" w:rsidP="00A509FB">
      <w:pPr>
        <w:rPr>
          <w:rFonts w:ascii="Times New Roman" w:hAnsi="Times New Roman" w:cs="Times New Roman"/>
          <w:b/>
          <w:sz w:val="24"/>
          <w:szCs w:val="24"/>
        </w:rPr>
      </w:pPr>
      <w:r w:rsidRPr="00A509FB">
        <w:rPr>
          <w:rFonts w:ascii="Times New Roman" w:hAnsi="Times New Roman" w:cs="Times New Roman"/>
          <w:b/>
          <w:sz w:val="24"/>
          <w:szCs w:val="24"/>
        </w:rPr>
        <w:t>Algoritmos</w:t>
      </w:r>
    </w:p>
    <w:p w:rsidR="006F4AB8" w:rsidRPr="00A509FB" w:rsidRDefault="006F4AB8" w:rsidP="00A509FB">
      <w:pPr>
        <w:rPr>
          <w:rFonts w:ascii="Times New Roman" w:hAnsi="Times New Roman" w:cs="Times New Roman"/>
          <w:b/>
          <w:sz w:val="24"/>
          <w:szCs w:val="24"/>
        </w:rPr>
      </w:pPr>
      <w:bookmarkStart w:id="3" w:name="B.C3.BAsqueda"/>
      <w:bookmarkEnd w:id="3"/>
      <w:r w:rsidRPr="00A509FB">
        <w:rPr>
          <w:rFonts w:ascii="Times New Roman" w:hAnsi="Times New Roman" w:cs="Times New Roman"/>
          <w:b/>
          <w:sz w:val="24"/>
          <w:szCs w:val="24"/>
        </w:rPr>
        <w:t>Búsqueda</w:t>
      </w:r>
    </w:p>
    <w:p w:rsidR="006F4AB8" w:rsidRPr="006F4AB8" w:rsidRDefault="00075DE8" w:rsidP="006F4AB8">
      <w:pPr>
        <w:pStyle w:val="Textoindependiente"/>
        <w:spacing w:line="360" w:lineRule="auto"/>
        <w:jc w:val="both"/>
        <w:rPr>
          <w:rFonts w:ascii="Times New Roman" w:hAnsi="Times New Roman" w:cs="Times New Roman"/>
        </w:rPr>
      </w:pPr>
      <w:r>
        <w:rPr>
          <w:rFonts w:ascii="Times New Roman" w:hAnsi="Times New Roman" w:cs="Times New Roman"/>
          <w:noProof/>
          <w:lang w:eastAsia="es-VE" w:bidi="ar-SA"/>
        </w:rPr>
        <w:drawing>
          <wp:anchor distT="0" distB="0" distL="114300" distR="114300" simplePos="0" relativeHeight="251667456" behindDoc="0" locked="0" layoutInCell="1" allowOverlap="1">
            <wp:simplePos x="0" y="0"/>
            <wp:positionH relativeFrom="margin">
              <wp:posOffset>3653790</wp:posOffset>
            </wp:positionH>
            <wp:positionV relativeFrom="margin">
              <wp:posOffset>2891155</wp:posOffset>
            </wp:positionV>
            <wp:extent cx="2743200" cy="5019675"/>
            <wp:effectExtent l="19050" t="19050" r="19050" b="28575"/>
            <wp:wrapSquare wrapText="bothSides"/>
            <wp:docPr id="22" name="Imagen 2" descr="http://upload.wikimedia.org/wikipedia/commons/0/0c/Arbolb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0/0c/Arbolbins.png"/>
                    <pic:cNvPicPr>
                      <a:picLocks noChangeAspect="1" noChangeArrowheads="1"/>
                    </pic:cNvPicPr>
                  </pic:nvPicPr>
                  <pic:blipFill>
                    <a:blip r:embed="rId41" cstate="print">
                      <a:biLevel thresh="50000"/>
                    </a:blip>
                    <a:srcRect t="2636" b="4745"/>
                    <a:stretch>
                      <a:fillRect/>
                    </a:stretch>
                  </pic:blipFill>
                  <pic:spPr bwMode="auto">
                    <a:xfrm>
                      <a:off x="0" y="0"/>
                      <a:ext cx="2743200" cy="5019675"/>
                    </a:xfrm>
                    <a:prstGeom prst="rect">
                      <a:avLst/>
                    </a:prstGeom>
                    <a:noFill/>
                    <a:ln w="12700" cmpd="sng">
                      <a:solidFill>
                        <a:srgbClr val="000080"/>
                      </a:solidFill>
                      <a:miter lim="800000"/>
                      <a:headEnd/>
                      <a:tailEnd/>
                    </a:ln>
                    <a:effectLst/>
                  </pic:spPr>
                </pic:pic>
              </a:graphicData>
            </a:graphic>
          </wp:anchor>
        </w:drawing>
      </w:r>
      <w:r w:rsidR="006F4AB8" w:rsidRPr="006F4AB8">
        <w:rPr>
          <w:rFonts w:ascii="Times New Roman" w:hAnsi="Times New Roman" w:cs="Times New Roman"/>
        </w:rPr>
        <w:t>La búsqueda es similar a la de los árboles binarios. Se empieza en la raíz, y se recorre el árbol hacia abajo, escogiendo el sub-nodo de acuerdo a la posición relativa del valor buscado respecto a los valores de cada nodo. Típicamente se utiliza la búsqueda binaria para determinar esta posición relativa.</w:t>
      </w:r>
    </w:p>
    <w:p w:rsidR="006F4AB8" w:rsidRPr="006F4AB8" w:rsidRDefault="006F4AB8" w:rsidP="006F4AB8">
      <w:pPr>
        <w:pStyle w:val="Encabezamientodelista"/>
        <w:spacing w:after="283" w:line="360" w:lineRule="auto"/>
        <w:jc w:val="both"/>
        <w:rPr>
          <w:rFonts w:ascii="Times New Roman" w:hAnsi="Times New Roman" w:cs="Times New Roman"/>
        </w:rPr>
      </w:pPr>
      <w:r w:rsidRPr="006F4AB8">
        <w:rPr>
          <w:rFonts w:ascii="Times New Roman" w:hAnsi="Times New Roman" w:cs="Times New Roman"/>
        </w:rPr>
        <w:t xml:space="preserve">Procedimiento </w:t>
      </w:r>
    </w:p>
    <w:p w:rsidR="006F4AB8" w:rsidRPr="006F4AB8" w:rsidRDefault="006F4AB8" w:rsidP="006F4AB8">
      <w:pPr>
        <w:pStyle w:val="Textoindependiente"/>
        <w:spacing w:after="0" w:line="360" w:lineRule="auto"/>
        <w:jc w:val="both"/>
        <w:rPr>
          <w:rFonts w:ascii="Times New Roman" w:hAnsi="Times New Roman" w:cs="Times New Roman"/>
        </w:rPr>
      </w:pPr>
    </w:p>
    <w:p w:rsidR="006F4AB8" w:rsidRPr="006F4AB8" w:rsidRDefault="006F4AB8" w:rsidP="006F4AB8">
      <w:pPr>
        <w:pStyle w:val="Textoindependiente"/>
        <w:spacing w:line="360" w:lineRule="auto"/>
        <w:jc w:val="both"/>
        <w:rPr>
          <w:rFonts w:ascii="Times New Roman" w:hAnsi="Times New Roman" w:cs="Times New Roman"/>
        </w:rPr>
      </w:pPr>
      <w:r w:rsidRPr="006F4AB8">
        <w:rPr>
          <w:rFonts w:ascii="Times New Roman" w:hAnsi="Times New Roman" w:cs="Times New Roman"/>
        </w:rPr>
        <w:t>ejemplo2 inserción en árbol B.</w:t>
      </w:r>
    </w:p>
    <w:p w:rsidR="006F4AB8" w:rsidRPr="006F4AB8" w:rsidRDefault="006F4AB8" w:rsidP="006F4AB8">
      <w:pPr>
        <w:pStyle w:val="Textoindependiente"/>
        <w:numPr>
          <w:ilvl w:val="0"/>
          <w:numId w:val="26"/>
        </w:numPr>
        <w:tabs>
          <w:tab w:val="left" w:pos="707"/>
        </w:tabs>
        <w:spacing w:after="0" w:line="360" w:lineRule="auto"/>
        <w:jc w:val="both"/>
        <w:rPr>
          <w:rFonts w:ascii="Times New Roman" w:hAnsi="Times New Roman" w:cs="Times New Roman"/>
        </w:rPr>
      </w:pPr>
      <w:r w:rsidRPr="006F4AB8">
        <w:rPr>
          <w:rFonts w:ascii="Times New Roman" w:hAnsi="Times New Roman" w:cs="Times New Roman"/>
        </w:rPr>
        <w:t xml:space="preserve">Situarse en el nodo raíz. </w:t>
      </w:r>
    </w:p>
    <w:p w:rsidR="006F4AB8" w:rsidRPr="006F4AB8" w:rsidRDefault="006F4AB8" w:rsidP="006F4AB8">
      <w:pPr>
        <w:pStyle w:val="Textoindependiente"/>
        <w:numPr>
          <w:ilvl w:val="0"/>
          <w:numId w:val="26"/>
        </w:numPr>
        <w:tabs>
          <w:tab w:val="left" w:pos="707"/>
        </w:tabs>
        <w:spacing w:after="0" w:line="360" w:lineRule="auto"/>
        <w:jc w:val="both"/>
        <w:rPr>
          <w:rFonts w:ascii="Times New Roman" w:hAnsi="Times New Roman" w:cs="Times New Roman"/>
        </w:rPr>
      </w:pPr>
      <w:r w:rsidRPr="006F4AB8">
        <w:rPr>
          <w:rFonts w:ascii="Times New Roman" w:hAnsi="Times New Roman" w:cs="Times New Roman"/>
        </w:rPr>
        <w:t xml:space="preserve">(*) Comprobar si contiene la clave a buscar. </w:t>
      </w:r>
    </w:p>
    <w:p w:rsidR="006F4AB8" w:rsidRPr="006F4AB8" w:rsidRDefault="006F4AB8" w:rsidP="006F4AB8">
      <w:pPr>
        <w:pStyle w:val="Textoindependiente"/>
        <w:numPr>
          <w:ilvl w:val="1"/>
          <w:numId w:val="26"/>
        </w:numPr>
        <w:tabs>
          <w:tab w:val="left" w:pos="1414"/>
        </w:tabs>
        <w:spacing w:after="0" w:line="360" w:lineRule="auto"/>
        <w:jc w:val="both"/>
        <w:rPr>
          <w:rFonts w:ascii="Times New Roman" w:hAnsi="Times New Roman" w:cs="Times New Roman"/>
        </w:rPr>
      </w:pPr>
      <w:r w:rsidRPr="006F4AB8">
        <w:rPr>
          <w:rFonts w:ascii="Times New Roman" w:hAnsi="Times New Roman" w:cs="Times New Roman"/>
        </w:rPr>
        <w:t xml:space="preserve">Encontrada fin de procedimiento. </w:t>
      </w:r>
    </w:p>
    <w:p w:rsidR="006F4AB8" w:rsidRPr="006F4AB8" w:rsidRDefault="006F4AB8" w:rsidP="006F4AB8">
      <w:pPr>
        <w:pStyle w:val="Textoindependiente"/>
        <w:numPr>
          <w:ilvl w:val="1"/>
          <w:numId w:val="26"/>
        </w:numPr>
        <w:tabs>
          <w:tab w:val="left" w:pos="1414"/>
        </w:tabs>
        <w:spacing w:after="0" w:line="360" w:lineRule="auto"/>
        <w:jc w:val="both"/>
        <w:rPr>
          <w:rFonts w:ascii="Times New Roman" w:hAnsi="Times New Roman" w:cs="Times New Roman"/>
        </w:rPr>
      </w:pPr>
      <w:r w:rsidRPr="006F4AB8">
        <w:rPr>
          <w:rFonts w:ascii="Times New Roman" w:hAnsi="Times New Roman" w:cs="Times New Roman"/>
        </w:rPr>
        <w:t xml:space="preserve">No encontrada: </w:t>
      </w:r>
    </w:p>
    <w:p w:rsidR="006F4AB8" w:rsidRPr="006F4AB8" w:rsidRDefault="006F4AB8" w:rsidP="006F4AB8">
      <w:pPr>
        <w:pStyle w:val="Textoindependiente"/>
        <w:numPr>
          <w:ilvl w:val="2"/>
          <w:numId w:val="26"/>
        </w:numPr>
        <w:tabs>
          <w:tab w:val="left" w:pos="2121"/>
        </w:tabs>
        <w:spacing w:after="0" w:line="360" w:lineRule="auto"/>
        <w:jc w:val="both"/>
        <w:rPr>
          <w:rFonts w:ascii="Times New Roman" w:hAnsi="Times New Roman" w:cs="Times New Roman"/>
        </w:rPr>
      </w:pPr>
      <w:r w:rsidRPr="006F4AB8">
        <w:rPr>
          <w:rFonts w:ascii="Times New Roman" w:hAnsi="Times New Roman" w:cs="Times New Roman"/>
        </w:rPr>
        <w:t xml:space="preserve">Si es hoja no existe la clave. </w:t>
      </w:r>
    </w:p>
    <w:p w:rsidR="006F4AB8" w:rsidRPr="006F4AB8" w:rsidRDefault="006F4AB8" w:rsidP="006F4AB8">
      <w:pPr>
        <w:pStyle w:val="Textoindependiente"/>
        <w:numPr>
          <w:ilvl w:val="2"/>
          <w:numId w:val="26"/>
        </w:numPr>
        <w:tabs>
          <w:tab w:val="left" w:pos="2121"/>
        </w:tabs>
        <w:spacing w:after="0" w:line="360" w:lineRule="auto"/>
        <w:jc w:val="both"/>
        <w:rPr>
          <w:rFonts w:ascii="Times New Roman" w:hAnsi="Times New Roman" w:cs="Times New Roman"/>
        </w:rPr>
      </w:pPr>
      <w:r w:rsidRPr="006F4AB8">
        <w:rPr>
          <w:rFonts w:ascii="Times New Roman" w:hAnsi="Times New Roman" w:cs="Times New Roman"/>
        </w:rPr>
        <w:t xml:space="preserve">En otro caso el nodo actual es el hijo que corresponde: </w:t>
      </w:r>
    </w:p>
    <w:p w:rsidR="006F4AB8" w:rsidRPr="006F4AB8" w:rsidRDefault="006F4AB8" w:rsidP="006F4AB8">
      <w:pPr>
        <w:pStyle w:val="Textoindependiente"/>
        <w:numPr>
          <w:ilvl w:val="3"/>
          <w:numId w:val="26"/>
        </w:numPr>
        <w:tabs>
          <w:tab w:val="left" w:pos="2828"/>
        </w:tabs>
        <w:spacing w:after="0" w:line="360" w:lineRule="auto"/>
        <w:jc w:val="both"/>
        <w:rPr>
          <w:rFonts w:ascii="Times New Roman" w:hAnsi="Times New Roman" w:cs="Times New Roman"/>
        </w:rPr>
      </w:pPr>
      <w:r w:rsidRPr="006F4AB8">
        <w:rPr>
          <w:rFonts w:ascii="Times New Roman" w:hAnsi="Times New Roman" w:cs="Times New Roman"/>
        </w:rPr>
        <w:t xml:space="preserve">La clave a buscar k &lt; k1: hijo izquierdo. </w:t>
      </w:r>
    </w:p>
    <w:p w:rsidR="006F4AB8" w:rsidRPr="006F4AB8" w:rsidRDefault="006F4AB8" w:rsidP="006F4AB8">
      <w:pPr>
        <w:pStyle w:val="Textoindependiente"/>
        <w:numPr>
          <w:ilvl w:val="3"/>
          <w:numId w:val="26"/>
        </w:numPr>
        <w:tabs>
          <w:tab w:val="left" w:pos="2828"/>
        </w:tabs>
        <w:spacing w:after="0" w:line="360" w:lineRule="auto"/>
        <w:jc w:val="both"/>
        <w:rPr>
          <w:rFonts w:ascii="Times New Roman" w:hAnsi="Times New Roman" w:cs="Times New Roman"/>
        </w:rPr>
      </w:pPr>
      <w:r w:rsidRPr="006F4AB8">
        <w:rPr>
          <w:rFonts w:ascii="Times New Roman" w:hAnsi="Times New Roman" w:cs="Times New Roman"/>
        </w:rPr>
        <w:t xml:space="preserve">La clave a buscar k &gt; ki y k &lt; ki+1 hijo iésimo. </w:t>
      </w:r>
    </w:p>
    <w:p w:rsidR="006F4AB8" w:rsidRPr="006F4AB8" w:rsidRDefault="006F4AB8" w:rsidP="006F4AB8">
      <w:pPr>
        <w:pStyle w:val="Textoindependiente"/>
        <w:numPr>
          <w:ilvl w:val="3"/>
          <w:numId w:val="26"/>
        </w:numPr>
        <w:tabs>
          <w:tab w:val="left" w:pos="2828"/>
        </w:tabs>
        <w:spacing w:line="360" w:lineRule="auto"/>
        <w:jc w:val="both"/>
        <w:rPr>
          <w:rFonts w:ascii="Times New Roman" w:hAnsi="Times New Roman" w:cs="Times New Roman"/>
        </w:rPr>
      </w:pPr>
      <w:r w:rsidRPr="006F4AB8">
        <w:rPr>
          <w:rFonts w:ascii="Times New Roman" w:hAnsi="Times New Roman" w:cs="Times New Roman"/>
        </w:rPr>
        <w:t xml:space="preserve">Volver a paso 2(*). </w:t>
      </w:r>
    </w:p>
    <w:p w:rsidR="00A509FB" w:rsidRDefault="00A509FB" w:rsidP="00A509FB">
      <w:pPr>
        <w:rPr>
          <w:rFonts w:ascii="Times New Roman" w:hAnsi="Times New Roman" w:cs="Times New Roman"/>
          <w:b/>
          <w:sz w:val="24"/>
          <w:szCs w:val="24"/>
        </w:rPr>
      </w:pPr>
      <w:bookmarkStart w:id="4" w:name="Inserci.C3.B3n"/>
      <w:bookmarkEnd w:id="4"/>
    </w:p>
    <w:p w:rsidR="006F4AB8" w:rsidRPr="00A509FB" w:rsidRDefault="006F4AB8" w:rsidP="00A509FB">
      <w:pPr>
        <w:rPr>
          <w:rFonts w:ascii="Times New Roman" w:hAnsi="Times New Roman" w:cs="Times New Roman"/>
          <w:b/>
          <w:sz w:val="24"/>
          <w:szCs w:val="24"/>
        </w:rPr>
      </w:pPr>
      <w:r w:rsidRPr="00A509FB">
        <w:rPr>
          <w:rFonts w:ascii="Times New Roman" w:hAnsi="Times New Roman" w:cs="Times New Roman"/>
          <w:b/>
          <w:sz w:val="24"/>
          <w:szCs w:val="24"/>
        </w:rPr>
        <w:lastRenderedPageBreak/>
        <w:t>Inserción</w:t>
      </w:r>
    </w:p>
    <w:p w:rsidR="006F4AB8" w:rsidRPr="006F4AB8" w:rsidRDefault="006F4AB8" w:rsidP="006F4AB8">
      <w:pPr>
        <w:pStyle w:val="Textoindependiente"/>
        <w:spacing w:line="360" w:lineRule="auto"/>
        <w:jc w:val="both"/>
        <w:rPr>
          <w:rFonts w:ascii="Times New Roman" w:hAnsi="Times New Roman" w:cs="Times New Roman"/>
        </w:rPr>
      </w:pPr>
      <w:r w:rsidRPr="006F4AB8">
        <w:rPr>
          <w:rFonts w:ascii="Times New Roman" w:hAnsi="Times New Roman" w:cs="Times New Roman"/>
        </w:rPr>
        <w:t>Todas las inserciones se hacen en los nodos hoja.</w:t>
      </w:r>
    </w:p>
    <w:p w:rsidR="006F4AB8" w:rsidRPr="006F4AB8" w:rsidRDefault="006F4AB8" w:rsidP="006F4AB8">
      <w:pPr>
        <w:pStyle w:val="Textoindependiente"/>
        <w:numPr>
          <w:ilvl w:val="0"/>
          <w:numId w:val="27"/>
        </w:numPr>
        <w:tabs>
          <w:tab w:val="left" w:pos="707"/>
        </w:tabs>
        <w:spacing w:after="0" w:line="360" w:lineRule="auto"/>
        <w:jc w:val="both"/>
        <w:rPr>
          <w:rFonts w:ascii="Times New Roman" w:hAnsi="Times New Roman" w:cs="Times New Roman"/>
        </w:rPr>
      </w:pPr>
      <w:r w:rsidRPr="006F4AB8">
        <w:rPr>
          <w:rFonts w:ascii="Times New Roman" w:hAnsi="Times New Roman" w:cs="Times New Roman"/>
        </w:rPr>
        <w:t xml:space="preserve">Realizando una búsqueda en el árbol, se halla el nodo hoja en el cual debería ubicarse el nuevo elemento. </w:t>
      </w:r>
    </w:p>
    <w:p w:rsidR="006F4AB8" w:rsidRPr="006F4AB8" w:rsidRDefault="006F4AB8" w:rsidP="006F4AB8">
      <w:pPr>
        <w:pStyle w:val="Textoindependiente"/>
        <w:numPr>
          <w:ilvl w:val="0"/>
          <w:numId w:val="27"/>
        </w:numPr>
        <w:tabs>
          <w:tab w:val="left" w:pos="707"/>
        </w:tabs>
        <w:spacing w:after="0" w:line="360" w:lineRule="auto"/>
        <w:jc w:val="both"/>
        <w:rPr>
          <w:rFonts w:ascii="Times New Roman" w:hAnsi="Times New Roman" w:cs="Times New Roman"/>
        </w:rPr>
      </w:pPr>
      <w:r w:rsidRPr="006F4AB8">
        <w:rPr>
          <w:rFonts w:ascii="Times New Roman" w:hAnsi="Times New Roman" w:cs="Times New Roman"/>
        </w:rPr>
        <w:t xml:space="preserve">Si el nodo hoja tiene menos elementos que el máximo número de elementos legales, entonces hay lugar para uno más. Inserte el nuevo elemento en el nodo, respetando el orden de los elementos. </w:t>
      </w:r>
    </w:p>
    <w:p w:rsidR="006F4AB8" w:rsidRPr="006F4AB8" w:rsidRDefault="006F4AB8" w:rsidP="006F4AB8">
      <w:pPr>
        <w:pStyle w:val="Textoindependiente"/>
        <w:numPr>
          <w:ilvl w:val="0"/>
          <w:numId w:val="27"/>
        </w:numPr>
        <w:tabs>
          <w:tab w:val="left" w:pos="707"/>
        </w:tabs>
        <w:spacing w:after="0" w:line="360" w:lineRule="auto"/>
        <w:jc w:val="both"/>
        <w:rPr>
          <w:rFonts w:ascii="Times New Roman" w:hAnsi="Times New Roman" w:cs="Times New Roman"/>
        </w:rPr>
      </w:pPr>
      <w:r w:rsidRPr="006F4AB8">
        <w:rPr>
          <w:rFonts w:ascii="Times New Roman" w:hAnsi="Times New Roman" w:cs="Times New Roman"/>
        </w:rPr>
        <w:t xml:space="preserve">De otra forma, el nodo debe ser dividido en dos nodos. La división se realiza de la siguiente manera: </w:t>
      </w:r>
    </w:p>
    <w:p w:rsidR="006F4AB8" w:rsidRPr="006F4AB8" w:rsidRDefault="006F4AB8" w:rsidP="006F4AB8">
      <w:pPr>
        <w:pStyle w:val="Textoindependiente"/>
        <w:numPr>
          <w:ilvl w:val="1"/>
          <w:numId w:val="27"/>
        </w:numPr>
        <w:tabs>
          <w:tab w:val="left" w:pos="1414"/>
        </w:tabs>
        <w:spacing w:after="0" w:line="360" w:lineRule="auto"/>
        <w:jc w:val="both"/>
        <w:rPr>
          <w:rFonts w:ascii="Times New Roman" w:hAnsi="Times New Roman" w:cs="Times New Roman"/>
        </w:rPr>
      </w:pPr>
      <w:r w:rsidRPr="006F4AB8">
        <w:rPr>
          <w:rFonts w:ascii="Times New Roman" w:hAnsi="Times New Roman" w:cs="Times New Roman"/>
        </w:rPr>
        <w:t xml:space="preserve">Se escoge el valor medio entre los elementos del nodo y el nuevo elemento. </w:t>
      </w:r>
    </w:p>
    <w:p w:rsidR="006F4AB8" w:rsidRPr="006F4AB8" w:rsidRDefault="006F4AB8" w:rsidP="006F4AB8">
      <w:pPr>
        <w:pStyle w:val="Textoindependiente"/>
        <w:numPr>
          <w:ilvl w:val="1"/>
          <w:numId w:val="27"/>
        </w:numPr>
        <w:tabs>
          <w:tab w:val="left" w:pos="1414"/>
        </w:tabs>
        <w:spacing w:after="0" w:line="360" w:lineRule="auto"/>
        <w:jc w:val="both"/>
        <w:rPr>
          <w:rFonts w:ascii="Times New Roman" w:hAnsi="Times New Roman" w:cs="Times New Roman"/>
        </w:rPr>
      </w:pPr>
      <w:r w:rsidRPr="006F4AB8">
        <w:rPr>
          <w:rFonts w:ascii="Times New Roman" w:hAnsi="Times New Roman" w:cs="Times New Roman"/>
        </w:rPr>
        <w:t xml:space="preserve">Los valores menores que el valor medio se colocan en el nuevo nodo izquierdo, y los valores mayores que el valor medio se colocan en el nuevo nodo derecho; el valor medio actúa como valor separador. </w:t>
      </w:r>
    </w:p>
    <w:p w:rsidR="006F4AB8" w:rsidRPr="006F4AB8" w:rsidRDefault="006F4AB8" w:rsidP="006F4AB8">
      <w:pPr>
        <w:pStyle w:val="Textoindependiente"/>
        <w:numPr>
          <w:ilvl w:val="1"/>
          <w:numId w:val="27"/>
        </w:numPr>
        <w:tabs>
          <w:tab w:val="left" w:pos="1414"/>
        </w:tabs>
        <w:spacing w:line="360" w:lineRule="auto"/>
        <w:jc w:val="both"/>
        <w:rPr>
          <w:rFonts w:ascii="Times New Roman" w:hAnsi="Times New Roman" w:cs="Times New Roman"/>
        </w:rPr>
      </w:pPr>
      <w:r w:rsidRPr="006F4AB8">
        <w:rPr>
          <w:rFonts w:ascii="Times New Roman" w:hAnsi="Times New Roman" w:cs="Times New Roman"/>
        </w:rPr>
        <w:t xml:space="preserve">El valor separador se debe colocar en el nodo padre, lo que puede provocar que el padre sea dividido en dos, y así sucesivamente. </w:t>
      </w:r>
    </w:p>
    <w:p w:rsidR="006F4AB8" w:rsidRPr="00075DE8" w:rsidRDefault="006F4AB8" w:rsidP="006F4AB8">
      <w:pPr>
        <w:pStyle w:val="Textoindependiente"/>
        <w:spacing w:line="360" w:lineRule="auto"/>
        <w:jc w:val="both"/>
        <w:rPr>
          <w:rFonts w:ascii="Times New Roman" w:hAnsi="Times New Roman" w:cs="Times New Roman"/>
          <w:sz w:val="12"/>
          <w:szCs w:val="12"/>
        </w:rPr>
      </w:pPr>
    </w:p>
    <w:p w:rsidR="006F4AB8" w:rsidRPr="006F4AB8" w:rsidRDefault="006F4AB8" w:rsidP="006F4AB8">
      <w:pPr>
        <w:pStyle w:val="Textoindependiente"/>
        <w:spacing w:line="360" w:lineRule="auto"/>
        <w:jc w:val="both"/>
        <w:rPr>
          <w:rFonts w:ascii="Times New Roman" w:hAnsi="Times New Roman" w:cs="Times New Roman"/>
        </w:rPr>
      </w:pPr>
      <w:r w:rsidRPr="006F4AB8">
        <w:rPr>
          <w:rFonts w:ascii="Times New Roman" w:hAnsi="Times New Roman" w:cs="Times New Roman"/>
        </w:rPr>
        <w:t xml:space="preserve">Si las divisiones de nodos suben hasta la raíz, se crea una nueva raíz con un único elemento como valor separador, y dos hijos. Es por esto por lo que la cota inferior del tamaño de los nodos no se aplica a la raíz. El máximo número de elementos por nodo es </w:t>
      </w:r>
      <w:r w:rsidRPr="006F4AB8">
        <w:rPr>
          <w:rFonts w:ascii="Times New Roman" w:hAnsi="Times New Roman" w:cs="Times New Roman"/>
          <w:i/>
        </w:rPr>
        <w:t>U</w:t>
      </w:r>
      <w:r w:rsidRPr="006F4AB8">
        <w:rPr>
          <w:rFonts w:ascii="Times New Roman" w:hAnsi="Times New Roman" w:cs="Times New Roman"/>
        </w:rPr>
        <w:t xml:space="preserve">-1. Así que debe ser posible dividir el número máximo de elementos </w:t>
      </w:r>
      <w:r w:rsidRPr="006F4AB8">
        <w:rPr>
          <w:rFonts w:ascii="Times New Roman" w:hAnsi="Times New Roman" w:cs="Times New Roman"/>
          <w:i/>
        </w:rPr>
        <w:t>U</w:t>
      </w:r>
      <w:r w:rsidRPr="006F4AB8">
        <w:rPr>
          <w:rFonts w:ascii="Times New Roman" w:hAnsi="Times New Roman" w:cs="Times New Roman"/>
        </w:rPr>
        <w:t xml:space="preserve">-1 en dos nodos legales. Si este número fuera impar, entonces </w:t>
      </w:r>
      <w:r w:rsidRPr="006F4AB8">
        <w:rPr>
          <w:rFonts w:ascii="Times New Roman" w:hAnsi="Times New Roman" w:cs="Times New Roman"/>
          <w:i/>
        </w:rPr>
        <w:t>U</w:t>
      </w:r>
      <w:r w:rsidRPr="006F4AB8">
        <w:rPr>
          <w:rFonts w:ascii="Times New Roman" w:hAnsi="Times New Roman" w:cs="Times New Roman"/>
        </w:rPr>
        <w:t>=2</w:t>
      </w:r>
      <w:r w:rsidRPr="006F4AB8">
        <w:rPr>
          <w:rFonts w:ascii="Times New Roman" w:hAnsi="Times New Roman" w:cs="Times New Roman"/>
          <w:i/>
        </w:rPr>
        <w:t>L</w:t>
      </w:r>
      <w:r w:rsidRPr="006F4AB8">
        <w:rPr>
          <w:rFonts w:ascii="Times New Roman" w:hAnsi="Times New Roman" w:cs="Times New Roman"/>
        </w:rPr>
        <w:t>, y cada uno de los nuevos nodos tendrían (</w:t>
      </w:r>
      <w:r w:rsidRPr="006F4AB8">
        <w:rPr>
          <w:rFonts w:ascii="Times New Roman" w:hAnsi="Times New Roman" w:cs="Times New Roman"/>
          <w:i/>
        </w:rPr>
        <w:t>U</w:t>
      </w:r>
      <w:r w:rsidRPr="006F4AB8">
        <w:rPr>
          <w:rFonts w:ascii="Times New Roman" w:hAnsi="Times New Roman" w:cs="Times New Roman"/>
        </w:rPr>
        <w:t xml:space="preserve">-2)/2 = </w:t>
      </w:r>
      <w:r w:rsidRPr="006F4AB8">
        <w:rPr>
          <w:rFonts w:ascii="Times New Roman" w:hAnsi="Times New Roman" w:cs="Times New Roman"/>
          <w:i/>
        </w:rPr>
        <w:t>L</w:t>
      </w:r>
      <w:r w:rsidRPr="006F4AB8">
        <w:rPr>
          <w:rFonts w:ascii="Times New Roman" w:hAnsi="Times New Roman" w:cs="Times New Roman"/>
        </w:rPr>
        <w:t xml:space="preserve">-1 elementos, y por lo tanto serían nodos legales. Si </w:t>
      </w:r>
      <w:r w:rsidRPr="006F4AB8">
        <w:rPr>
          <w:rFonts w:ascii="Times New Roman" w:hAnsi="Times New Roman" w:cs="Times New Roman"/>
          <w:i/>
        </w:rPr>
        <w:t>U</w:t>
      </w:r>
      <w:r w:rsidRPr="006F4AB8">
        <w:rPr>
          <w:rFonts w:ascii="Times New Roman" w:hAnsi="Times New Roman" w:cs="Times New Roman"/>
        </w:rPr>
        <w:t xml:space="preserve">-1 fuera par, </w:t>
      </w:r>
      <w:r w:rsidRPr="006F4AB8">
        <w:rPr>
          <w:rFonts w:ascii="Times New Roman" w:hAnsi="Times New Roman" w:cs="Times New Roman"/>
          <w:i/>
        </w:rPr>
        <w:t>U</w:t>
      </w:r>
      <w:r w:rsidRPr="006F4AB8">
        <w:rPr>
          <w:rFonts w:ascii="Times New Roman" w:hAnsi="Times New Roman" w:cs="Times New Roman"/>
        </w:rPr>
        <w:t>=2</w:t>
      </w:r>
      <w:r w:rsidRPr="006F4AB8">
        <w:rPr>
          <w:rFonts w:ascii="Times New Roman" w:hAnsi="Times New Roman" w:cs="Times New Roman"/>
          <w:i/>
        </w:rPr>
        <w:t>L</w:t>
      </w:r>
      <w:r w:rsidRPr="006F4AB8">
        <w:rPr>
          <w:rFonts w:ascii="Times New Roman" w:hAnsi="Times New Roman" w:cs="Times New Roman"/>
        </w:rPr>
        <w:t>-1, así que habría 2</w:t>
      </w:r>
      <w:r w:rsidRPr="006F4AB8">
        <w:rPr>
          <w:rFonts w:ascii="Times New Roman" w:hAnsi="Times New Roman" w:cs="Times New Roman"/>
          <w:i/>
        </w:rPr>
        <w:t>L</w:t>
      </w:r>
      <w:r w:rsidRPr="006F4AB8">
        <w:rPr>
          <w:rFonts w:ascii="Times New Roman" w:hAnsi="Times New Roman" w:cs="Times New Roman"/>
        </w:rPr>
        <w:t xml:space="preserve">-2 elementos en el nodo. La mitad de este número es </w:t>
      </w:r>
      <w:r w:rsidRPr="006F4AB8">
        <w:rPr>
          <w:rFonts w:ascii="Times New Roman" w:hAnsi="Times New Roman" w:cs="Times New Roman"/>
          <w:i/>
        </w:rPr>
        <w:t>L</w:t>
      </w:r>
      <w:r w:rsidRPr="006F4AB8">
        <w:rPr>
          <w:rFonts w:ascii="Times New Roman" w:hAnsi="Times New Roman" w:cs="Times New Roman"/>
        </w:rPr>
        <w:t>-1, que es el número mínimo de elementos permitidos por nodo.</w:t>
      </w:r>
    </w:p>
    <w:p w:rsidR="006F4AB8" w:rsidRPr="00075DE8" w:rsidRDefault="006F4AB8" w:rsidP="006F4AB8">
      <w:pPr>
        <w:pStyle w:val="Textoindependiente"/>
        <w:spacing w:line="360" w:lineRule="auto"/>
        <w:jc w:val="both"/>
        <w:rPr>
          <w:rFonts w:ascii="Times New Roman" w:hAnsi="Times New Roman" w:cs="Times New Roman"/>
          <w:sz w:val="8"/>
          <w:szCs w:val="8"/>
        </w:rPr>
      </w:pPr>
    </w:p>
    <w:p w:rsidR="006F4AB8" w:rsidRPr="006F4AB8" w:rsidRDefault="006F4AB8" w:rsidP="00A509FB">
      <w:pPr>
        <w:pStyle w:val="Textoindependiente"/>
        <w:spacing w:before="240" w:line="360" w:lineRule="auto"/>
        <w:jc w:val="both"/>
        <w:rPr>
          <w:rFonts w:ascii="Times New Roman" w:hAnsi="Times New Roman" w:cs="Times New Roman"/>
        </w:rPr>
      </w:pPr>
      <w:r w:rsidRPr="006F4AB8">
        <w:rPr>
          <w:rFonts w:ascii="Times New Roman" w:hAnsi="Times New Roman" w:cs="Times New Roman"/>
        </w:rPr>
        <w:t xml:space="preserve">Un algoritmo mejorado admite una sola pasada por el árbol desde la </w:t>
      </w:r>
      <w:r w:rsidR="00075DE8" w:rsidRPr="006F4AB8">
        <w:rPr>
          <w:rFonts w:ascii="Times New Roman" w:hAnsi="Times New Roman" w:cs="Times New Roman"/>
        </w:rPr>
        <w:t>raíz, hasta</w:t>
      </w:r>
      <w:r w:rsidRPr="006F4AB8">
        <w:rPr>
          <w:rFonts w:ascii="Times New Roman" w:hAnsi="Times New Roman" w:cs="Times New Roman"/>
        </w:rPr>
        <w:t xml:space="preserve"> el nodo donde la inserción tenga </w:t>
      </w:r>
      <w:r w:rsidR="00075DE8" w:rsidRPr="006F4AB8">
        <w:rPr>
          <w:rFonts w:ascii="Times New Roman" w:hAnsi="Times New Roman" w:cs="Times New Roman"/>
        </w:rPr>
        <w:t>lugar, dividiendo</w:t>
      </w:r>
      <w:r w:rsidRPr="006F4AB8">
        <w:rPr>
          <w:rFonts w:ascii="Times New Roman" w:hAnsi="Times New Roman" w:cs="Times New Roman"/>
        </w:rPr>
        <w:t xml:space="preserve"> todos los nodos que estén llenos encontrados a su </w:t>
      </w:r>
      <w:r w:rsidR="00075DE8" w:rsidRPr="006F4AB8">
        <w:rPr>
          <w:rFonts w:ascii="Times New Roman" w:hAnsi="Times New Roman" w:cs="Times New Roman"/>
        </w:rPr>
        <w:t>paso. Esto</w:t>
      </w:r>
      <w:r w:rsidRPr="006F4AB8">
        <w:rPr>
          <w:rFonts w:ascii="Times New Roman" w:hAnsi="Times New Roman" w:cs="Times New Roman"/>
        </w:rPr>
        <w:t xml:space="preserve"> evita el costo de volver a cargar en memoria los nodos padres (lo que puede llegar a ser caro si los nodos se encuentran en una memoria secundaria). Sin </w:t>
      </w:r>
      <w:r w:rsidR="00075DE8" w:rsidRPr="006F4AB8">
        <w:rPr>
          <w:rFonts w:ascii="Times New Roman" w:hAnsi="Times New Roman" w:cs="Times New Roman"/>
        </w:rPr>
        <w:t>embargo, para</w:t>
      </w:r>
      <w:r w:rsidRPr="006F4AB8">
        <w:rPr>
          <w:rFonts w:ascii="Times New Roman" w:hAnsi="Times New Roman" w:cs="Times New Roman"/>
        </w:rPr>
        <w:t xml:space="preserve"> usar este algoritmo mejorado, debemos ser capaces de enviar un elemento al nodo padre y </w:t>
      </w:r>
      <w:r w:rsidRPr="006F4AB8">
        <w:rPr>
          <w:rFonts w:ascii="Times New Roman" w:hAnsi="Times New Roman" w:cs="Times New Roman"/>
        </w:rPr>
        <w:lastRenderedPageBreak/>
        <w:t xml:space="preserve">dividir el resto </w:t>
      </w:r>
      <w:r w:rsidRPr="006F4AB8">
        <w:rPr>
          <w:rFonts w:ascii="Times New Roman" w:hAnsi="Times New Roman" w:cs="Times New Roman"/>
          <w:i/>
        </w:rPr>
        <w:t>U</w:t>
      </w:r>
      <w:r w:rsidRPr="006F4AB8">
        <w:rPr>
          <w:rFonts w:ascii="Times New Roman" w:hAnsi="Times New Roman" w:cs="Times New Roman"/>
        </w:rPr>
        <w:t xml:space="preserve">-2 elementos en 2 nodos </w:t>
      </w:r>
      <w:r w:rsidR="00075DE8" w:rsidRPr="006F4AB8">
        <w:rPr>
          <w:rFonts w:ascii="Times New Roman" w:hAnsi="Times New Roman" w:cs="Times New Roman"/>
        </w:rPr>
        <w:t>legales, sin</w:t>
      </w:r>
      <w:r w:rsidRPr="006F4AB8">
        <w:rPr>
          <w:rFonts w:ascii="Times New Roman" w:hAnsi="Times New Roman" w:cs="Times New Roman"/>
        </w:rPr>
        <w:t xml:space="preserve"> añadir un nuevo </w:t>
      </w:r>
      <w:r w:rsidR="00075DE8" w:rsidRPr="006F4AB8">
        <w:rPr>
          <w:rFonts w:ascii="Times New Roman" w:hAnsi="Times New Roman" w:cs="Times New Roman"/>
        </w:rPr>
        <w:t>elemento. Esto</w:t>
      </w:r>
      <w:r w:rsidRPr="006F4AB8">
        <w:rPr>
          <w:rFonts w:ascii="Times New Roman" w:hAnsi="Times New Roman" w:cs="Times New Roman"/>
        </w:rPr>
        <w:t xml:space="preserve"> requiere que </w:t>
      </w:r>
      <w:r w:rsidRPr="006F4AB8">
        <w:rPr>
          <w:rFonts w:ascii="Times New Roman" w:hAnsi="Times New Roman" w:cs="Times New Roman"/>
          <w:i/>
        </w:rPr>
        <w:t>U</w:t>
      </w:r>
      <w:r w:rsidRPr="006F4AB8">
        <w:rPr>
          <w:rFonts w:ascii="Times New Roman" w:hAnsi="Times New Roman" w:cs="Times New Roman"/>
        </w:rPr>
        <w:t>=2</w:t>
      </w:r>
      <w:r w:rsidRPr="006F4AB8">
        <w:rPr>
          <w:rFonts w:ascii="Times New Roman" w:hAnsi="Times New Roman" w:cs="Times New Roman"/>
          <w:i/>
        </w:rPr>
        <w:t>L</w:t>
      </w:r>
      <w:r w:rsidRPr="006F4AB8">
        <w:rPr>
          <w:rFonts w:ascii="Times New Roman" w:hAnsi="Times New Roman" w:cs="Times New Roman"/>
        </w:rPr>
        <w:t xml:space="preserve"> en lugar de </w:t>
      </w:r>
      <w:r w:rsidRPr="006F4AB8">
        <w:rPr>
          <w:rFonts w:ascii="Times New Roman" w:hAnsi="Times New Roman" w:cs="Times New Roman"/>
          <w:i/>
        </w:rPr>
        <w:t>U</w:t>
      </w:r>
      <w:r w:rsidRPr="006F4AB8">
        <w:rPr>
          <w:rFonts w:ascii="Times New Roman" w:hAnsi="Times New Roman" w:cs="Times New Roman"/>
        </w:rPr>
        <w:t>=</w:t>
      </w:r>
      <w:r w:rsidRPr="006F4AB8">
        <w:rPr>
          <w:rFonts w:ascii="Times New Roman" w:hAnsi="Times New Roman" w:cs="Times New Roman"/>
          <w:i/>
        </w:rPr>
        <w:t>L</w:t>
      </w:r>
      <w:r w:rsidRPr="006F4AB8">
        <w:rPr>
          <w:rFonts w:ascii="Times New Roman" w:hAnsi="Times New Roman" w:cs="Times New Roman"/>
        </w:rPr>
        <w:t>-1</w:t>
      </w:r>
      <w:r w:rsidR="00075DE8" w:rsidRPr="006F4AB8">
        <w:rPr>
          <w:rFonts w:ascii="Times New Roman" w:hAnsi="Times New Roman" w:cs="Times New Roman"/>
        </w:rPr>
        <w:t>, lo</w:t>
      </w:r>
      <w:r w:rsidRPr="006F4AB8">
        <w:rPr>
          <w:rFonts w:ascii="Times New Roman" w:hAnsi="Times New Roman" w:cs="Times New Roman"/>
        </w:rPr>
        <w:t xml:space="preserve"> que explica por qué algunos libros de texto imponen este requisito en la definición de árboles-B.</w:t>
      </w:r>
    </w:p>
    <w:p w:rsidR="006F4AB8" w:rsidRPr="00A509FB" w:rsidRDefault="006F4AB8" w:rsidP="00A509FB">
      <w:pPr>
        <w:spacing w:before="240"/>
        <w:rPr>
          <w:rFonts w:ascii="Times New Roman" w:hAnsi="Times New Roman" w:cs="Times New Roman"/>
          <w:b/>
          <w:sz w:val="24"/>
          <w:szCs w:val="24"/>
        </w:rPr>
      </w:pPr>
      <w:bookmarkStart w:id="5" w:name="Eliminaci.C3.B3n"/>
      <w:bookmarkEnd w:id="5"/>
      <w:r w:rsidRPr="00A509FB">
        <w:rPr>
          <w:rFonts w:ascii="Times New Roman" w:hAnsi="Times New Roman" w:cs="Times New Roman"/>
          <w:b/>
          <w:sz w:val="24"/>
          <w:szCs w:val="24"/>
        </w:rPr>
        <w:t>Eliminación</w:t>
      </w:r>
    </w:p>
    <w:p w:rsidR="006F4AB8" w:rsidRPr="006F4AB8" w:rsidRDefault="006F4AB8" w:rsidP="00A509FB">
      <w:pPr>
        <w:pStyle w:val="Textoindependiente"/>
        <w:spacing w:before="240" w:line="360" w:lineRule="auto"/>
        <w:jc w:val="both"/>
        <w:rPr>
          <w:rFonts w:ascii="Times New Roman" w:hAnsi="Times New Roman" w:cs="Times New Roman"/>
        </w:rPr>
      </w:pPr>
      <w:r w:rsidRPr="006F4AB8">
        <w:rPr>
          <w:rFonts w:ascii="Times New Roman" w:hAnsi="Times New Roman" w:cs="Times New Roman"/>
        </w:rPr>
        <w:t>La eliminación de un elemento es directa si no se requiere corrección para garantizar sus propiedades. Hay dos estrategias populares para eliminar un nodo de un árbol B.</w:t>
      </w:r>
    </w:p>
    <w:p w:rsidR="006F4AB8" w:rsidRPr="006F4AB8" w:rsidRDefault="006F4AB8" w:rsidP="006F4AB8">
      <w:pPr>
        <w:pStyle w:val="Textoindependiente"/>
        <w:numPr>
          <w:ilvl w:val="0"/>
          <w:numId w:val="28"/>
        </w:numPr>
        <w:tabs>
          <w:tab w:val="left" w:pos="707"/>
        </w:tabs>
        <w:spacing w:after="0" w:line="360" w:lineRule="auto"/>
        <w:jc w:val="both"/>
        <w:rPr>
          <w:rFonts w:ascii="Times New Roman" w:hAnsi="Times New Roman" w:cs="Times New Roman"/>
        </w:rPr>
      </w:pPr>
      <w:r w:rsidRPr="006F4AB8">
        <w:rPr>
          <w:rFonts w:ascii="Times New Roman" w:hAnsi="Times New Roman" w:cs="Times New Roman"/>
        </w:rPr>
        <w:t xml:space="preserve">localizar y eliminar el elemento, y luego corregir, o </w:t>
      </w:r>
    </w:p>
    <w:p w:rsidR="006F4AB8" w:rsidRPr="006F4AB8" w:rsidRDefault="006F4AB8" w:rsidP="006F4AB8">
      <w:pPr>
        <w:pStyle w:val="Textoindependiente"/>
        <w:numPr>
          <w:ilvl w:val="0"/>
          <w:numId w:val="28"/>
        </w:numPr>
        <w:tabs>
          <w:tab w:val="left" w:pos="707"/>
        </w:tabs>
        <w:spacing w:line="360" w:lineRule="auto"/>
        <w:jc w:val="both"/>
        <w:rPr>
          <w:rFonts w:ascii="Times New Roman" w:hAnsi="Times New Roman" w:cs="Times New Roman"/>
        </w:rPr>
      </w:pPr>
      <w:r w:rsidRPr="006F4AB8">
        <w:rPr>
          <w:rFonts w:ascii="Times New Roman" w:hAnsi="Times New Roman" w:cs="Times New Roman"/>
        </w:rPr>
        <w:t xml:space="preserve">hacer una única pasada de arriba a abajo por el árbol, pero cada vez que se visita un nodo, reestructurar el árbol para que cuando se encuentre el elemento a ser borrado, pueda eliminarse sin necesidad de continuar reestructurando </w:t>
      </w:r>
    </w:p>
    <w:p w:rsidR="006F4AB8" w:rsidRPr="006F4AB8" w:rsidRDefault="00075DE8" w:rsidP="006F4AB8">
      <w:pPr>
        <w:pStyle w:val="Textoindependiente"/>
        <w:spacing w:line="360" w:lineRule="auto"/>
        <w:jc w:val="both"/>
        <w:rPr>
          <w:rFonts w:ascii="Times New Roman" w:hAnsi="Times New Roman" w:cs="Times New Roman"/>
        </w:rPr>
      </w:pPr>
      <w:r>
        <w:rPr>
          <w:rFonts w:ascii="Times New Roman" w:hAnsi="Times New Roman" w:cs="Times New Roman"/>
          <w:noProof/>
          <w:lang w:eastAsia="es-VE" w:bidi="ar-SA"/>
        </w:rPr>
        <w:drawing>
          <wp:anchor distT="0" distB="0" distL="114300" distR="114300" simplePos="0" relativeHeight="251668480" behindDoc="0" locked="0" layoutInCell="1" allowOverlap="1">
            <wp:simplePos x="0" y="0"/>
            <wp:positionH relativeFrom="margin">
              <wp:posOffset>3749040</wp:posOffset>
            </wp:positionH>
            <wp:positionV relativeFrom="margin">
              <wp:posOffset>3605530</wp:posOffset>
            </wp:positionV>
            <wp:extent cx="2447925" cy="2961640"/>
            <wp:effectExtent l="19050" t="19050" r="28575" b="10160"/>
            <wp:wrapSquare wrapText="bothSides"/>
            <wp:docPr id="19" name="Imagen 4" descr="http://upload.wikimedia.org/wikipedia/commons/thumb/7/79/Arbolbelimnodom.jpg/300px-Arbolbelimno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7/79/Arbolbelimnodom.jpg/300px-Arbolbelimnodom.jpg"/>
                    <pic:cNvPicPr>
                      <a:picLocks noChangeAspect="1" noChangeArrowheads="1"/>
                    </pic:cNvPicPr>
                  </pic:nvPicPr>
                  <pic:blipFill>
                    <a:blip r:embed="rId42" cstate="print">
                      <a:biLevel thresh="50000"/>
                      <a:lum contrast="40000"/>
                    </a:blip>
                    <a:srcRect t="2604" b="2865"/>
                    <a:stretch>
                      <a:fillRect/>
                    </a:stretch>
                  </pic:blipFill>
                  <pic:spPr bwMode="auto">
                    <a:xfrm>
                      <a:off x="0" y="0"/>
                      <a:ext cx="2447925" cy="2961640"/>
                    </a:xfrm>
                    <a:prstGeom prst="rect">
                      <a:avLst/>
                    </a:prstGeom>
                    <a:noFill/>
                    <a:ln w="12700" cmpd="sng">
                      <a:solidFill>
                        <a:srgbClr val="000080"/>
                      </a:solidFill>
                      <a:miter lim="800000"/>
                      <a:headEnd/>
                      <a:tailEnd/>
                    </a:ln>
                    <a:effectLst/>
                  </pic:spPr>
                </pic:pic>
              </a:graphicData>
            </a:graphic>
          </wp:anchor>
        </w:drawing>
      </w:r>
      <w:r w:rsidR="006F4AB8" w:rsidRPr="006F4AB8">
        <w:rPr>
          <w:rFonts w:ascii="Times New Roman" w:hAnsi="Times New Roman" w:cs="Times New Roman"/>
        </w:rPr>
        <w:t>Se pueden dar dos problemas al eliminar elementos: primero, el elemento puede ser un separador de un nodo interno. Segundo, puede suceder que al borrar el elemento, el número de elementos del nodo quede debajo de la cota mínima. Estos problemas se tratan a continuación en orden.</w:t>
      </w:r>
    </w:p>
    <w:p w:rsidR="006F4AB8" w:rsidRPr="006F4AB8" w:rsidRDefault="006F4AB8" w:rsidP="006F4AB8">
      <w:pPr>
        <w:pStyle w:val="Ttulo4"/>
        <w:keepLines w:val="0"/>
        <w:widowControl w:val="0"/>
        <w:numPr>
          <w:ilvl w:val="3"/>
          <w:numId w:val="0"/>
        </w:numPr>
        <w:tabs>
          <w:tab w:val="num" w:pos="864"/>
        </w:tabs>
        <w:suppressAutoHyphens/>
        <w:spacing w:before="240" w:after="120" w:line="360" w:lineRule="auto"/>
        <w:ind w:left="864" w:hanging="864"/>
        <w:jc w:val="both"/>
        <w:rPr>
          <w:rFonts w:ascii="Times New Roman" w:hAnsi="Times New Roman" w:cs="Times New Roman"/>
          <w:color w:val="auto"/>
          <w:sz w:val="24"/>
          <w:szCs w:val="24"/>
        </w:rPr>
      </w:pPr>
      <w:bookmarkStart w:id="6" w:name="Eliminaci.C3.B3n_en_un_nodo_hoja"/>
      <w:bookmarkEnd w:id="6"/>
      <w:r w:rsidRPr="006F4AB8">
        <w:rPr>
          <w:rFonts w:ascii="Times New Roman" w:hAnsi="Times New Roman" w:cs="Times New Roman"/>
          <w:color w:val="auto"/>
          <w:sz w:val="24"/>
          <w:szCs w:val="24"/>
        </w:rPr>
        <w:t>Eliminación en un nodo hoja</w:t>
      </w:r>
    </w:p>
    <w:p w:rsidR="006F4AB8" w:rsidRPr="006F4AB8" w:rsidRDefault="006F4AB8" w:rsidP="006F4AB8">
      <w:pPr>
        <w:pStyle w:val="Textoindependiente"/>
        <w:numPr>
          <w:ilvl w:val="0"/>
          <w:numId w:val="29"/>
        </w:numPr>
        <w:tabs>
          <w:tab w:val="left" w:pos="707"/>
        </w:tabs>
        <w:spacing w:after="0" w:line="360" w:lineRule="auto"/>
        <w:jc w:val="both"/>
        <w:rPr>
          <w:rFonts w:ascii="Times New Roman" w:hAnsi="Times New Roman" w:cs="Times New Roman"/>
        </w:rPr>
      </w:pPr>
      <w:r w:rsidRPr="006F4AB8">
        <w:rPr>
          <w:rFonts w:ascii="Times New Roman" w:hAnsi="Times New Roman" w:cs="Times New Roman"/>
        </w:rPr>
        <w:t xml:space="preserve">Busque el valor a eliminar. </w:t>
      </w:r>
    </w:p>
    <w:p w:rsidR="006F4AB8" w:rsidRPr="00075DE8" w:rsidRDefault="006F4AB8" w:rsidP="00075DE8">
      <w:pPr>
        <w:pStyle w:val="Textoindependiente"/>
        <w:numPr>
          <w:ilvl w:val="0"/>
          <w:numId w:val="29"/>
        </w:numPr>
        <w:tabs>
          <w:tab w:val="left" w:pos="707"/>
        </w:tabs>
        <w:spacing w:line="360" w:lineRule="auto"/>
        <w:jc w:val="both"/>
        <w:rPr>
          <w:rFonts w:ascii="Times New Roman" w:hAnsi="Times New Roman" w:cs="Times New Roman"/>
        </w:rPr>
      </w:pPr>
      <w:r w:rsidRPr="006F4AB8">
        <w:rPr>
          <w:rFonts w:ascii="Times New Roman" w:hAnsi="Times New Roman" w:cs="Times New Roman"/>
        </w:rPr>
        <w:t xml:space="preserve">Si el valor se encuentra en un nodo hoja, se elimina directamente la clave, posiblemente dejándolo con muy pocos elementos; por lo que se requerirán cambios adicionales en el árbol. </w:t>
      </w:r>
    </w:p>
    <w:p w:rsidR="00F04382" w:rsidRPr="0071013A" w:rsidRDefault="001E11F6" w:rsidP="0071013A">
      <w:pPr>
        <w:numPr>
          <w:ilvl w:val="2"/>
          <w:numId w:val="6"/>
        </w:numPr>
        <w:spacing w:before="100" w:beforeAutospacing="1" w:after="24" w:line="360" w:lineRule="auto"/>
        <w:jc w:val="both"/>
        <w:rPr>
          <w:rFonts w:ascii="Times New Roman" w:hAnsi="Times New Roman" w:cs="Times New Roman"/>
          <w:b/>
          <w:sz w:val="24"/>
          <w:szCs w:val="24"/>
          <w:lang w:val="es-ES"/>
        </w:rPr>
      </w:pPr>
      <w:hyperlink r:id="rId43" w:tooltip="Árbol-B+" w:history="1">
        <w:r w:rsidR="00F04382" w:rsidRPr="0071013A">
          <w:rPr>
            <w:rStyle w:val="Hipervnculo"/>
            <w:rFonts w:ascii="Times New Roman" w:hAnsi="Times New Roman" w:cs="Times New Roman"/>
            <w:b/>
            <w:color w:val="auto"/>
            <w:sz w:val="24"/>
            <w:szCs w:val="24"/>
            <w:u w:val="none"/>
            <w:lang w:val="es-ES"/>
          </w:rPr>
          <w:t>Árbol-B+</w:t>
        </w:r>
      </w:hyperlink>
      <w:r w:rsidR="006B096C" w:rsidRPr="0071013A">
        <w:rPr>
          <w:rFonts w:ascii="Times New Roman" w:hAnsi="Times New Roman" w:cs="Times New Roman"/>
          <w:b/>
          <w:sz w:val="24"/>
          <w:szCs w:val="24"/>
          <w:lang w:val="es-ES"/>
        </w:rPr>
        <w:t>:</w:t>
      </w:r>
    </w:p>
    <w:p w:rsidR="00CB0B44" w:rsidRPr="00450615" w:rsidRDefault="00CB0B44" w:rsidP="00CB0B44">
      <w:pPr>
        <w:rPr>
          <w:rFonts w:ascii="Times New Roman" w:hAnsi="Times New Roman" w:cs="Times New Roman"/>
          <w:sz w:val="24"/>
          <w:szCs w:val="24"/>
        </w:rPr>
      </w:pPr>
      <w:r w:rsidRPr="00450615">
        <w:rPr>
          <w:rFonts w:ascii="Times New Roman" w:hAnsi="Times New Roman" w:cs="Times New Roman"/>
          <w:sz w:val="24"/>
          <w:szCs w:val="24"/>
        </w:rPr>
        <w:t>Los árboles –B+ se han convertido en la técnica más utilizada para la organización de archivos indizados. La principal característica de estos árboles es que toda la información se encuentra en las hojas, mientras que los nodos raíz e interiores almacenan claves que se utilizan como índices.</w:t>
      </w:r>
    </w:p>
    <w:p w:rsidR="00CB0B44" w:rsidRPr="00450615" w:rsidRDefault="00CB0B44" w:rsidP="00CB0B44">
      <w:pPr>
        <w:rPr>
          <w:rFonts w:ascii="Times New Roman" w:hAnsi="Times New Roman" w:cs="Times New Roman"/>
          <w:sz w:val="24"/>
          <w:szCs w:val="24"/>
        </w:rPr>
      </w:pPr>
      <w:r w:rsidRPr="00450615">
        <w:rPr>
          <w:rFonts w:ascii="Times New Roman" w:hAnsi="Times New Roman" w:cs="Times New Roman"/>
          <w:sz w:val="24"/>
          <w:szCs w:val="24"/>
        </w:rPr>
        <w:tab/>
        <w:t>Es de notar que los arboles-B+ ocupan un poco mas de espacio que los arboles-B, y esto ocurre al existir duplicidad en algunas claves. Sin embargo, esto es aceptable si el archivo se modifica frecuentemente, puesto que se evita la operación de reorganización del árbol que es tan costosa en los arboles-B.</w:t>
      </w:r>
    </w:p>
    <w:p w:rsidR="00CB0B44" w:rsidRPr="00450615" w:rsidRDefault="00CB0B44" w:rsidP="00CB0B44">
      <w:pPr>
        <w:rPr>
          <w:rFonts w:ascii="Times New Roman" w:hAnsi="Times New Roman" w:cs="Times New Roman"/>
          <w:sz w:val="24"/>
          <w:szCs w:val="24"/>
        </w:rPr>
      </w:pPr>
      <w:r w:rsidRPr="00450615">
        <w:rPr>
          <w:rFonts w:ascii="Times New Roman" w:hAnsi="Times New Roman" w:cs="Times New Roman"/>
          <w:sz w:val="24"/>
          <w:szCs w:val="24"/>
        </w:rPr>
        <w:lastRenderedPageBreak/>
        <w:t>Formalmente se define un árbol-B+ de la siguiente manera:</w:t>
      </w:r>
    </w:p>
    <w:p w:rsidR="00CB0B44" w:rsidRPr="00450615" w:rsidRDefault="00CB0B44" w:rsidP="00CB0B44">
      <w:pPr>
        <w:pStyle w:val="Prrafodelista"/>
        <w:numPr>
          <w:ilvl w:val="0"/>
          <w:numId w:val="24"/>
        </w:numPr>
        <w:spacing w:after="160" w:line="259" w:lineRule="auto"/>
        <w:rPr>
          <w:rFonts w:ascii="Times New Roman" w:hAnsi="Times New Roman" w:cs="Times New Roman"/>
          <w:sz w:val="24"/>
          <w:szCs w:val="24"/>
        </w:rPr>
      </w:pPr>
      <w:r w:rsidRPr="00450615">
        <w:rPr>
          <w:rFonts w:ascii="Times New Roman" w:hAnsi="Times New Roman" w:cs="Times New Roman"/>
          <w:sz w:val="24"/>
          <w:szCs w:val="24"/>
        </w:rPr>
        <w:t>Cada página, excepto la raíz, contiene entre d y 2d elementos.</w:t>
      </w:r>
    </w:p>
    <w:p w:rsidR="00CB0B44" w:rsidRPr="00450615" w:rsidRDefault="00CB0B44" w:rsidP="00CB0B44">
      <w:pPr>
        <w:pStyle w:val="Prrafodelista"/>
        <w:numPr>
          <w:ilvl w:val="0"/>
          <w:numId w:val="24"/>
        </w:numPr>
        <w:spacing w:after="160" w:line="259" w:lineRule="auto"/>
        <w:rPr>
          <w:rFonts w:ascii="Times New Roman" w:hAnsi="Times New Roman" w:cs="Times New Roman"/>
          <w:sz w:val="24"/>
          <w:szCs w:val="24"/>
        </w:rPr>
      </w:pPr>
      <w:r w:rsidRPr="00450615">
        <w:rPr>
          <w:rFonts w:ascii="Times New Roman" w:hAnsi="Times New Roman" w:cs="Times New Roman"/>
          <w:sz w:val="24"/>
          <w:szCs w:val="24"/>
        </w:rPr>
        <w:t>Cada página, excepto la raíz, tiene entre d + 1 y 2d + 1 descendientes. Se utiliza m para expresar el número de elementos por página.</w:t>
      </w:r>
    </w:p>
    <w:p w:rsidR="00CB0B44" w:rsidRPr="00450615" w:rsidRDefault="00CB0B44" w:rsidP="00CB0B44">
      <w:pPr>
        <w:pStyle w:val="Prrafodelista"/>
        <w:numPr>
          <w:ilvl w:val="0"/>
          <w:numId w:val="24"/>
        </w:numPr>
        <w:spacing w:after="160" w:line="259" w:lineRule="auto"/>
        <w:rPr>
          <w:rFonts w:ascii="Times New Roman" w:hAnsi="Times New Roman" w:cs="Times New Roman"/>
          <w:sz w:val="24"/>
          <w:szCs w:val="24"/>
        </w:rPr>
      </w:pPr>
      <w:r w:rsidRPr="00450615">
        <w:rPr>
          <w:rFonts w:ascii="Times New Roman" w:hAnsi="Times New Roman" w:cs="Times New Roman"/>
          <w:sz w:val="24"/>
          <w:szCs w:val="24"/>
        </w:rPr>
        <w:t>La página raíz tiene al menos dos descendientes.</w:t>
      </w:r>
    </w:p>
    <w:p w:rsidR="00CB0B44" w:rsidRPr="00450615" w:rsidRDefault="00CB0B44" w:rsidP="00CB0B44">
      <w:pPr>
        <w:pStyle w:val="Prrafodelista"/>
        <w:numPr>
          <w:ilvl w:val="0"/>
          <w:numId w:val="24"/>
        </w:numPr>
        <w:spacing w:after="160" w:line="259" w:lineRule="auto"/>
        <w:rPr>
          <w:rFonts w:ascii="Times New Roman" w:hAnsi="Times New Roman" w:cs="Times New Roman"/>
          <w:sz w:val="24"/>
          <w:szCs w:val="24"/>
        </w:rPr>
      </w:pPr>
      <w:r w:rsidRPr="00450615">
        <w:rPr>
          <w:rFonts w:ascii="Times New Roman" w:hAnsi="Times New Roman" w:cs="Times New Roman"/>
          <w:sz w:val="24"/>
          <w:szCs w:val="24"/>
        </w:rPr>
        <w:t>Las paginas hojas están todas al mismo nivel.</w:t>
      </w:r>
    </w:p>
    <w:p w:rsidR="00CB0B44" w:rsidRPr="00450615" w:rsidRDefault="00CB0B44" w:rsidP="00CB0B44">
      <w:pPr>
        <w:pStyle w:val="Prrafodelista"/>
        <w:numPr>
          <w:ilvl w:val="0"/>
          <w:numId w:val="24"/>
        </w:numPr>
        <w:spacing w:after="160" w:line="259" w:lineRule="auto"/>
        <w:rPr>
          <w:rFonts w:ascii="Times New Roman" w:hAnsi="Times New Roman" w:cs="Times New Roman"/>
          <w:sz w:val="24"/>
          <w:szCs w:val="24"/>
        </w:rPr>
      </w:pPr>
      <w:r w:rsidRPr="00450615">
        <w:rPr>
          <w:rFonts w:ascii="Times New Roman" w:hAnsi="Times New Roman" w:cs="Times New Roman"/>
          <w:sz w:val="24"/>
          <w:szCs w:val="24"/>
        </w:rPr>
        <w:t>Todas las claves se encuentran en las páginas hojas.</w:t>
      </w:r>
    </w:p>
    <w:p w:rsidR="00CB0B44" w:rsidRPr="00450615" w:rsidRDefault="00075DE8" w:rsidP="00CB0B44">
      <w:pPr>
        <w:pStyle w:val="Prrafodelista"/>
        <w:numPr>
          <w:ilvl w:val="0"/>
          <w:numId w:val="24"/>
        </w:num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es-VE"/>
        </w:rPr>
        <w:drawing>
          <wp:anchor distT="0" distB="0" distL="114300" distR="114300" simplePos="0" relativeHeight="251666432" behindDoc="0" locked="0" layoutInCell="1" allowOverlap="1">
            <wp:simplePos x="0" y="0"/>
            <wp:positionH relativeFrom="column">
              <wp:posOffset>1215390</wp:posOffset>
            </wp:positionH>
            <wp:positionV relativeFrom="line">
              <wp:posOffset>351790</wp:posOffset>
            </wp:positionV>
            <wp:extent cx="3324225" cy="1104900"/>
            <wp:effectExtent l="19050" t="0" r="9525" b="0"/>
            <wp:wrapTopAndBottom/>
            <wp:docPr id="4" name="Imagen 4" descr="C:\Users\Jonathan\Desktop\Arboles\fig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than\Desktop\Arboles\fig84.gif"/>
                    <pic:cNvPicPr>
                      <a:picLocks noChangeAspect="1" noChangeArrowheads="1"/>
                    </pic:cNvPicPr>
                  </pic:nvPicPr>
                  <pic:blipFill>
                    <a:blip r:embed="rId44"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1104900"/>
                    </a:xfrm>
                    <a:prstGeom prst="rect">
                      <a:avLst/>
                    </a:prstGeom>
                    <a:noFill/>
                    <a:ln>
                      <a:noFill/>
                    </a:ln>
                  </pic:spPr>
                </pic:pic>
              </a:graphicData>
            </a:graphic>
          </wp:anchor>
        </w:drawing>
      </w:r>
      <w:r w:rsidR="00CB0B44" w:rsidRPr="00450615">
        <w:rPr>
          <w:rFonts w:ascii="Times New Roman" w:hAnsi="Times New Roman" w:cs="Times New Roman"/>
          <w:sz w:val="24"/>
          <w:szCs w:val="24"/>
        </w:rPr>
        <w:t>Las claves de las páginas raíz e interiores se utilizan como índices.</w:t>
      </w:r>
    </w:p>
    <w:p w:rsidR="00CB0B44" w:rsidRPr="00075DE8" w:rsidRDefault="00CB0B44" w:rsidP="00CB0B44">
      <w:pPr>
        <w:rPr>
          <w:rFonts w:ascii="Times New Roman" w:hAnsi="Times New Roman" w:cs="Times New Roman"/>
          <w:b/>
          <w:sz w:val="12"/>
          <w:szCs w:val="12"/>
        </w:rPr>
      </w:pPr>
    </w:p>
    <w:p w:rsidR="00CB0B44" w:rsidRPr="00450615" w:rsidRDefault="00CB0B44" w:rsidP="00CB0B44">
      <w:pPr>
        <w:rPr>
          <w:rFonts w:ascii="Times New Roman" w:hAnsi="Times New Roman" w:cs="Times New Roman"/>
          <w:b/>
          <w:sz w:val="24"/>
          <w:szCs w:val="24"/>
        </w:rPr>
      </w:pPr>
      <w:r w:rsidRPr="00450615">
        <w:rPr>
          <w:rFonts w:ascii="Times New Roman" w:hAnsi="Times New Roman" w:cs="Times New Roman"/>
          <w:b/>
          <w:sz w:val="24"/>
          <w:szCs w:val="24"/>
        </w:rPr>
        <w:t>Búsqueda De Arboles-B+</w:t>
      </w:r>
    </w:p>
    <w:p w:rsidR="00075DE8" w:rsidRDefault="00CB0B44" w:rsidP="00075DE8">
      <w:pPr>
        <w:jc w:val="both"/>
        <w:rPr>
          <w:rFonts w:ascii="Times New Roman" w:hAnsi="Times New Roman" w:cs="Times New Roman"/>
          <w:sz w:val="24"/>
          <w:szCs w:val="24"/>
        </w:rPr>
      </w:pPr>
      <w:r w:rsidRPr="00450615">
        <w:rPr>
          <w:rFonts w:ascii="Times New Roman" w:hAnsi="Times New Roman" w:cs="Times New Roman"/>
          <w:sz w:val="24"/>
          <w:szCs w:val="24"/>
        </w:rPr>
        <w:t xml:space="preserve">La operación de búsqueda en árboles-B+ es similar a la operación de búsqueda en árboles-B. El proceso es simple, sin embargo puede suceder que al buscar una determinada clave la misma se encuentra en una página raíz o interior, en dicho caso no debe detenerse el proceso, sino que debe continuarse la búsqueda con la página apuntada por la rama derecha de dicha clave. </w:t>
      </w:r>
    </w:p>
    <w:p w:rsidR="00CB0B44" w:rsidRPr="00075DE8" w:rsidRDefault="00CB0B44" w:rsidP="00075DE8">
      <w:pPr>
        <w:jc w:val="both"/>
        <w:rPr>
          <w:rFonts w:ascii="Times New Roman" w:hAnsi="Times New Roman" w:cs="Times New Roman"/>
          <w:sz w:val="24"/>
          <w:szCs w:val="24"/>
        </w:rPr>
      </w:pPr>
      <w:r>
        <w:rPr>
          <w:rFonts w:ascii="Times New Roman" w:hAnsi="Times New Roman" w:cs="Times New Roman"/>
          <w:sz w:val="24"/>
          <w:szCs w:val="24"/>
        </w:rPr>
        <w:t>Por ejemplo, al buscar la clave 55 en el árbol –b+ de la figura anterior se advierte que esta se encuentra en la página raíz. En este caso, se debe continuar el proceso de búsqueda en la página apuntada por la rama derecha de dicha clave.</w:t>
      </w:r>
    </w:p>
    <w:p w:rsidR="00CB0B44" w:rsidRPr="00450615" w:rsidRDefault="00CB0B44" w:rsidP="00075DE8">
      <w:pPr>
        <w:jc w:val="both"/>
        <w:rPr>
          <w:rFonts w:ascii="Times New Roman" w:hAnsi="Times New Roman" w:cs="Times New Roman"/>
          <w:b/>
          <w:sz w:val="24"/>
          <w:szCs w:val="24"/>
        </w:rPr>
      </w:pPr>
      <w:r w:rsidRPr="00450615">
        <w:rPr>
          <w:rFonts w:ascii="Times New Roman" w:hAnsi="Times New Roman" w:cs="Times New Roman"/>
          <w:b/>
          <w:sz w:val="24"/>
          <w:szCs w:val="24"/>
        </w:rPr>
        <w:t>Inserción en árboles B+</w:t>
      </w:r>
    </w:p>
    <w:p w:rsidR="00075DE8" w:rsidRDefault="00075DE8" w:rsidP="00075DE8">
      <w:pPr>
        <w:jc w:val="both"/>
        <w:rPr>
          <w:rFonts w:ascii="Times New Roman" w:hAnsi="Times New Roman" w:cs="Times New Roman"/>
          <w:sz w:val="24"/>
          <w:szCs w:val="24"/>
        </w:rPr>
      </w:pPr>
      <w:r>
        <w:rPr>
          <w:rFonts w:ascii="Times New Roman" w:hAnsi="Times New Roman" w:cs="Times New Roman"/>
          <w:noProof/>
          <w:sz w:val="24"/>
          <w:szCs w:val="24"/>
          <w:lang w:eastAsia="es-VE"/>
        </w:rPr>
        <w:drawing>
          <wp:anchor distT="0" distB="0" distL="114300" distR="114300" simplePos="0" relativeHeight="251664384" behindDoc="1" locked="0" layoutInCell="1" allowOverlap="1">
            <wp:simplePos x="0" y="0"/>
            <wp:positionH relativeFrom="margin">
              <wp:posOffset>129540</wp:posOffset>
            </wp:positionH>
            <wp:positionV relativeFrom="paragraph">
              <wp:posOffset>1278255</wp:posOffset>
            </wp:positionV>
            <wp:extent cx="5391150" cy="1133475"/>
            <wp:effectExtent l="19050" t="0" r="0" b="0"/>
            <wp:wrapNone/>
            <wp:docPr id="5" name="Imagen 1" descr="C:\Users\Jonathan\Desktop\Arboles\fig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than\Desktop\Arboles\fig85.gif"/>
                    <pic:cNvPicPr>
                      <a:picLocks noChangeAspect="1" noChangeArrowheads="1"/>
                    </pic:cNvPicPr>
                  </pic:nvPicPr>
                  <pic:blipFill>
                    <a:blip r:embed="rId45" cstate="print">
                      <a:biLevel thresh="50000"/>
                      <a:lum bright="-10000" contras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1133475"/>
                    </a:xfrm>
                    <a:prstGeom prst="rect">
                      <a:avLst/>
                    </a:prstGeom>
                    <a:noFill/>
                    <a:ln>
                      <a:noFill/>
                    </a:ln>
                  </pic:spPr>
                </pic:pic>
              </a:graphicData>
            </a:graphic>
          </wp:anchor>
        </w:drawing>
      </w:r>
      <w:r w:rsidR="00CB0B44" w:rsidRPr="00450615">
        <w:rPr>
          <w:rFonts w:ascii="Times New Roman" w:hAnsi="Times New Roman" w:cs="Times New Roman"/>
          <w:sz w:val="24"/>
          <w:szCs w:val="24"/>
        </w:rPr>
        <w:t xml:space="preserve">El proceso de inserción en árboles-B+ es relativamente simple, similar al proceso de inserción en árboles-B. La dificultad se presenta cuando desea insertarse una clave en una página que se encuentra llena </w:t>
      </w:r>
      <w:r w:rsidRPr="00450615">
        <w:rPr>
          <w:rFonts w:ascii="Times New Roman" w:hAnsi="Times New Roman" w:cs="Times New Roman"/>
          <w:sz w:val="24"/>
          <w:szCs w:val="24"/>
        </w:rPr>
        <w:t>(m</w:t>
      </w:r>
      <w:r w:rsidR="00CB0B44" w:rsidRPr="00450615">
        <w:rPr>
          <w:rFonts w:ascii="Times New Roman" w:hAnsi="Times New Roman" w:cs="Times New Roman"/>
          <w:sz w:val="24"/>
          <w:szCs w:val="24"/>
        </w:rPr>
        <w:t xml:space="preserve"> = </w:t>
      </w:r>
      <w:r w:rsidRPr="00450615">
        <w:rPr>
          <w:rFonts w:ascii="Times New Roman" w:hAnsi="Times New Roman" w:cs="Times New Roman"/>
          <w:sz w:val="24"/>
          <w:szCs w:val="24"/>
        </w:rPr>
        <w:t>2d)</w:t>
      </w:r>
      <w:r w:rsidR="00CB0B44" w:rsidRPr="00450615">
        <w:rPr>
          <w:rFonts w:ascii="Times New Roman" w:hAnsi="Times New Roman" w:cs="Times New Roman"/>
          <w:sz w:val="24"/>
          <w:szCs w:val="24"/>
        </w:rPr>
        <w:t xml:space="preserve">. En este caso, la página afectada se divide en 2, distribuyéndose las m + 1 </w:t>
      </w:r>
      <w:r w:rsidR="00CB0B44">
        <w:rPr>
          <w:rFonts w:ascii="Times New Roman" w:hAnsi="Times New Roman" w:cs="Times New Roman"/>
          <w:sz w:val="24"/>
          <w:szCs w:val="24"/>
        </w:rPr>
        <w:t xml:space="preserve">claves de la siguiente forma: </w:t>
      </w:r>
      <w:r w:rsidR="00CB0B44" w:rsidRPr="00450615">
        <w:rPr>
          <w:rFonts w:ascii="Times New Roman" w:hAnsi="Times New Roman" w:cs="Times New Roman"/>
          <w:sz w:val="24"/>
          <w:szCs w:val="24"/>
        </w:rPr>
        <w:t xml:space="preserve">las d primeras claves en la página de la izquierda y las d + 1 restantes claves en la página </w:t>
      </w:r>
      <w:r w:rsidR="00CB0B44">
        <w:rPr>
          <w:rFonts w:ascii="Times New Roman" w:hAnsi="Times New Roman" w:cs="Times New Roman"/>
          <w:sz w:val="24"/>
          <w:szCs w:val="24"/>
        </w:rPr>
        <w:t>derecha</w:t>
      </w:r>
      <w:r w:rsidR="00CB0B44" w:rsidRPr="00450615">
        <w:rPr>
          <w:rFonts w:ascii="Times New Roman" w:hAnsi="Times New Roman" w:cs="Times New Roman"/>
          <w:sz w:val="24"/>
          <w:szCs w:val="24"/>
        </w:rPr>
        <w:t>. Una copia de la clave del medio sube a la página antecesora</w:t>
      </w:r>
      <w:r w:rsidR="00CB0B44">
        <w:rPr>
          <w:rFonts w:ascii="Times New Roman" w:hAnsi="Times New Roman" w:cs="Times New Roman"/>
          <w:sz w:val="24"/>
          <w:szCs w:val="24"/>
        </w:rPr>
        <w:t>.</w:t>
      </w:r>
    </w:p>
    <w:p w:rsidR="00CB0B44" w:rsidRDefault="00CB0B44" w:rsidP="00075DE8">
      <w:pPr>
        <w:jc w:val="both"/>
        <w:rPr>
          <w:rFonts w:ascii="Times New Roman" w:hAnsi="Times New Roman" w:cs="Times New Roman"/>
          <w:sz w:val="24"/>
          <w:szCs w:val="24"/>
        </w:rPr>
      </w:pPr>
      <w:r>
        <w:rPr>
          <w:rFonts w:ascii="Times New Roman" w:hAnsi="Times New Roman" w:cs="Times New Roman"/>
          <w:sz w:val="24"/>
          <w:szCs w:val="24"/>
        </w:rPr>
        <w:br/>
      </w:r>
    </w:p>
    <w:p w:rsidR="00CB0B44" w:rsidRDefault="00CB0B44" w:rsidP="00CB0B44">
      <w:pPr>
        <w:rPr>
          <w:rFonts w:ascii="Times New Roman" w:hAnsi="Times New Roman" w:cs="Times New Roman"/>
          <w:sz w:val="24"/>
          <w:szCs w:val="24"/>
        </w:rPr>
      </w:pPr>
    </w:p>
    <w:p w:rsidR="00CB0B44" w:rsidRDefault="00CB0B44" w:rsidP="00CB0B44">
      <w:pPr>
        <w:rPr>
          <w:rFonts w:ascii="Times New Roman" w:hAnsi="Times New Roman" w:cs="Times New Roman"/>
          <w:b/>
          <w:sz w:val="24"/>
          <w:szCs w:val="24"/>
        </w:rPr>
      </w:pPr>
    </w:p>
    <w:p w:rsidR="00CB0B44" w:rsidRPr="00A015F4" w:rsidRDefault="00CB0B44" w:rsidP="00CB0B44">
      <w:pPr>
        <w:rPr>
          <w:rFonts w:ascii="Times New Roman" w:hAnsi="Times New Roman" w:cs="Times New Roman"/>
          <w:b/>
          <w:sz w:val="24"/>
          <w:szCs w:val="24"/>
        </w:rPr>
      </w:pPr>
      <w:r w:rsidRPr="00A015F4">
        <w:rPr>
          <w:rFonts w:ascii="Times New Roman" w:hAnsi="Times New Roman" w:cs="Times New Roman"/>
          <w:b/>
          <w:sz w:val="24"/>
          <w:szCs w:val="24"/>
        </w:rPr>
        <w:lastRenderedPageBreak/>
        <w:t>Eliminación En Arboles-B+</w:t>
      </w:r>
    </w:p>
    <w:p w:rsidR="00CB0B44" w:rsidRDefault="00CB0B44" w:rsidP="00075DE8">
      <w:pPr>
        <w:jc w:val="both"/>
        <w:rPr>
          <w:rFonts w:ascii="Times New Roman" w:hAnsi="Times New Roman" w:cs="Times New Roman"/>
          <w:sz w:val="24"/>
          <w:szCs w:val="24"/>
        </w:rPr>
      </w:pPr>
      <w:r w:rsidRPr="00A015F4">
        <w:rPr>
          <w:rFonts w:ascii="Times New Roman" w:hAnsi="Times New Roman" w:cs="Times New Roman"/>
          <w:sz w:val="24"/>
          <w:szCs w:val="24"/>
        </w:rPr>
        <w:t>La operación de Eliminación en árboles-B+ es más simple que la operación de borrado en árboles-B. Esto ocurre porque las claves a eliminar siempre se encuentran en las páginas hojas. En general deben distinguirse los siguientes casos:</w:t>
      </w:r>
    </w:p>
    <w:p w:rsidR="00CB0B44" w:rsidRDefault="00CB0B44" w:rsidP="00075DE8">
      <w:pPr>
        <w:pStyle w:val="Prrafodelista"/>
        <w:numPr>
          <w:ilvl w:val="0"/>
          <w:numId w:val="25"/>
        </w:numPr>
        <w:spacing w:after="160" w:line="259" w:lineRule="auto"/>
        <w:jc w:val="both"/>
        <w:rPr>
          <w:rFonts w:ascii="Times New Roman" w:hAnsi="Times New Roman" w:cs="Times New Roman"/>
          <w:sz w:val="24"/>
          <w:szCs w:val="24"/>
        </w:rPr>
      </w:pPr>
      <w:r w:rsidRPr="00A015F4">
        <w:rPr>
          <w:rFonts w:ascii="Times New Roman" w:hAnsi="Times New Roman" w:cs="Times New Roman"/>
          <w:sz w:val="24"/>
          <w:szCs w:val="24"/>
        </w:rPr>
        <w:t>Si al eliminar una clave, m queda mayor o igual a d entonces termina la operación de borrado. Las claves de las paginas raíz o internas no se modifican por más que sean una copia de la clave eliminada en las hojas</w:t>
      </w:r>
    </w:p>
    <w:p w:rsidR="00CB0B44" w:rsidRPr="00A015F4" w:rsidRDefault="00CB0B44" w:rsidP="00075DE8">
      <w:pPr>
        <w:pStyle w:val="Prrafodelista"/>
        <w:numPr>
          <w:ilvl w:val="0"/>
          <w:numId w:val="25"/>
        </w:numPr>
        <w:spacing w:after="160" w:line="259" w:lineRule="auto"/>
        <w:jc w:val="both"/>
        <w:rPr>
          <w:rFonts w:ascii="Times New Roman" w:hAnsi="Times New Roman" w:cs="Times New Roman"/>
          <w:sz w:val="24"/>
          <w:szCs w:val="24"/>
        </w:rPr>
      </w:pPr>
      <w:r w:rsidRPr="00A015F4">
        <w:rPr>
          <w:rFonts w:ascii="Times New Roman" w:hAnsi="Times New Roman" w:cs="Times New Roman"/>
          <w:sz w:val="24"/>
          <w:szCs w:val="24"/>
        </w:rPr>
        <w:t xml:space="preserve">Si al eliminar una clave, m queda menor a d entonces debe realizarse una </w:t>
      </w:r>
      <w:r>
        <w:rPr>
          <w:noProof/>
          <w:lang w:eastAsia="es-VE"/>
        </w:rPr>
        <w:drawing>
          <wp:anchor distT="0" distB="0" distL="114300" distR="114300" simplePos="0" relativeHeight="251665408" behindDoc="0" locked="0" layoutInCell="1" allowOverlap="1">
            <wp:simplePos x="0" y="0"/>
            <wp:positionH relativeFrom="column">
              <wp:posOffset>81915</wp:posOffset>
            </wp:positionH>
            <wp:positionV relativeFrom="line">
              <wp:posOffset>321945</wp:posOffset>
            </wp:positionV>
            <wp:extent cx="5229225" cy="1714500"/>
            <wp:effectExtent l="19050" t="0" r="9525" b="0"/>
            <wp:wrapTopAndBottom/>
            <wp:docPr id="6" name="Imagen 2" descr="C:\Users\Jonathan\Desktop\Arboles\fig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Desktop\Arboles\fig89.gif"/>
                    <pic:cNvPicPr>
                      <a:picLocks noChangeAspect="1" noChangeArrowheads="1"/>
                    </pic:cNvPicPr>
                  </pic:nvPicPr>
                  <pic:blipFill>
                    <a:blip r:embed="rId46"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1714500"/>
                    </a:xfrm>
                    <a:prstGeom prst="rect">
                      <a:avLst/>
                    </a:prstGeom>
                    <a:noFill/>
                    <a:ln>
                      <a:noFill/>
                    </a:ln>
                  </pic:spPr>
                </pic:pic>
              </a:graphicData>
            </a:graphic>
          </wp:anchor>
        </w:drawing>
      </w:r>
      <w:r w:rsidRPr="00A015F4">
        <w:rPr>
          <w:rFonts w:ascii="Times New Roman" w:hAnsi="Times New Roman" w:cs="Times New Roman"/>
          <w:sz w:val="24"/>
          <w:szCs w:val="24"/>
        </w:rPr>
        <w:t>redistribución de claves, tanto en el índice como en las páginas hojas. </w:t>
      </w:r>
    </w:p>
    <w:p w:rsidR="000A0DD4" w:rsidRPr="00075DE8" w:rsidRDefault="000A0DD4" w:rsidP="00CB0B44">
      <w:pPr>
        <w:pStyle w:val="NormalWeb"/>
        <w:shd w:val="clear" w:color="auto" w:fill="FFFFFF"/>
        <w:spacing w:before="96" w:beforeAutospacing="0" w:after="120" w:afterAutospacing="0" w:line="360" w:lineRule="auto"/>
        <w:jc w:val="both"/>
        <w:rPr>
          <w:sz w:val="4"/>
          <w:szCs w:val="4"/>
        </w:rPr>
      </w:pPr>
    </w:p>
    <w:p w:rsidR="00F04382" w:rsidRPr="0071013A" w:rsidRDefault="001E11F6" w:rsidP="0071013A">
      <w:pPr>
        <w:numPr>
          <w:ilvl w:val="2"/>
          <w:numId w:val="6"/>
        </w:numPr>
        <w:spacing w:before="100" w:beforeAutospacing="1" w:after="24" w:line="360" w:lineRule="auto"/>
        <w:jc w:val="both"/>
        <w:rPr>
          <w:rFonts w:ascii="Times New Roman" w:hAnsi="Times New Roman" w:cs="Times New Roman"/>
          <w:b/>
        </w:rPr>
      </w:pPr>
      <w:hyperlink r:id="rId47" w:tooltip="Árbol-B*" w:history="1">
        <w:r w:rsidR="00F04382" w:rsidRPr="0071013A">
          <w:rPr>
            <w:rFonts w:ascii="Times New Roman" w:hAnsi="Times New Roman" w:cs="Times New Roman"/>
            <w:b/>
          </w:rPr>
          <w:t>Árbol-B*</w:t>
        </w:r>
      </w:hyperlink>
      <w:r w:rsidR="003159F3" w:rsidRPr="0071013A">
        <w:rPr>
          <w:rFonts w:ascii="Times New Roman" w:hAnsi="Times New Roman" w:cs="Times New Roman"/>
          <w:b/>
        </w:rPr>
        <w:t>:</w:t>
      </w:r>
    </w:p>
    <w:p w:rsidR="003159F3" w:rsidRPr="00C451B8" w:rsidRDefault="00507854" w:rsidP="0071013A">
      <w:pPr>
        <w:pStyle w:val="NormalWeb"/>
        <w:shd w:val="clear" w:color="auto" w:fill="FFFFFF"/>
        <w:spacing w:before="96" w:beforeAutospacing="0" w:after="120" w:afterAutospacing="0" w:line="360" w:lineRule="auto"/>
        <w:ind w:left="720" w:hanging="11"/>
        <w:jc w:val="both"/>
      </w:pPr>
      <w:r w:rsidRPr="00C451B8">
        <w:t xml:space="preserve">Utilizado </w:t>
      </w:r>
      <w:r w:rsidR="00D31E10" w:rsidRPr="00C451B8">
        <w:t>en los sistemas de ficheros</w:t>
      </w:r>
      <w:r w:rsidR="00D31E10" w:rsidRPr="00C451B8">
        <w:rPr>
          <w:rStyle w:val="apple-converted-space"/>
        </w:rPr>
        <w:t> </w:t>
      </w:r>
      <w:hyperlink r:id="rId48" w:tooltip="HFS" w:history="1">
        <w:r w:rsidR="00D31E10" w:rsidRPr="00C451B8">
          <w:rPr>
            <w:rStyle w:val="Hipervnculo"/>
            <w:color w:val="auto"/>
            <w:u w:val="none"/>
          </w:rPr>
          <w:t>HFS</w:t>
        </w:r>
      </w:hyperlink>
      <w:r w:rsidR="00D31E10" w:rsidRPr="00C451B8">
        <w:rPr>
          <w:rStyle w:val="apple-converted-space"/>
        </w:rPr>
        <w:t> </w:t>
      </w:r>
      <w:r w:rsidR="00D31E10" w:rsidRPr="00C451B8">
        <w:t>y</w:t>
      </w:r>
      <w:r w:rsidR="00D31E10" w:rsidRPr="00C451B8">
        <w:rPr>
          <w:rStyle w:val="apple-converted-space"/>
        </w:rPr>
        <w:t> </w:t>
      </w:r>
      <w:hyperlink r:id="rId49" w:tooltip="Reiser4" w:history="1">
        <w:r w:rsidR="00D31E10" w:rsidRPr="00C451B8">
          <w:rPr>
            <w:rStyle w:val="Hipervnculo"/>
            <w:color w:val="auto"/>
            <w:u w:val="none"/>
          </w:rPr>
          <w:t>Reiser4</w:t>
        </w:r>
      </w:hyperlink>
      <w:r w:rsidR="00D31E10" w:rsidRPr="00C451B8">
        <w:t>, que requiere que los nodos no raíz estén por lo menos a 2/3 de ocupación en lugar de 1/2. Para mantener esto los nodos, en lugar de generar inmediatamente un nodo cuando se llenan, comparten sus claves con el nodo adyacente. Cuando ambos están llenos, entonces los dos nodos se transforman en tres. También requiere que la clave más a la izquierda no sea usada nunca.</w:t>
      </w:r>
    </w:p>
    <w:p w:rsidR="00F04382" w:rsidRPr="00C451B8" w:rsidRDefault="005D41D8" w:rsidP="009E4878">
      <w:pPr>
        <w:pStyle w:val="Ttulo2"/>
        <w:spacing w:line="360" w:lineRule="auto"/>
        <w:jc w:val="both"/>
        <w:rPr>
          <w:szCs w:val="19"/>
        </w:rPr>
      </w:pPr>
      <w:bookmarkStart w:id="7" w:name="_Toc335941351"/>
      <w:r w:rsidRPr="00C451B8">
        <w:rPr>
          <w:rStyle w:val="editsection"/>
          <w:szCs w:val="24"/>
        </w:rPr>
        <w:t>3.-</w:t>
      </w:r>
      <w:r w:rsidR="00F04382" w:rsidRPr="00C451B8">
        <w:rPr>
          <w:rStyle w:val="mw-headline"/>
          <w:szCs w:val="29"/>
        </w:rPr>
        <w:t>Operaciones de árboles</w:t>
      </w:r>
      <w:r w:rsidR="00804385" w:rsidRPr="00C451B8">
        <w:rPr>
          <w:rStyle w:val="mw-headline"/>
          <w:szCs w:val="29"/>
        </w:rPr>
        <w:t>:</w:t>
      </w:r>
      <w:bookmarkEnd w:id="7"/>
    </w:p>
    <w:p w:rsidR="00F04382" w:rsidRPr="00C451B8" w:rsidRDefault="00F04382" w:rsidP="009E4878">
      <w:pPr>
        <w:pStyle w:val="NormalWeb"/>
        <w:spacing w:before="96" w:beforeAutospacing="0" w:after="120" w:afterAutospacing="0" w:line="360" w:lineRule="auto"/>
        <w:jc w:val="both"/>
        <w:rPr>
          <w:lang w:val="es-ES"/>
        </w:rPr>
      </w:pPr>
      <w:r w:rsidRPr="00C451B8">
        <w:rPr>
          <w:lang w:val="es-ES"/>
        </w:rPr>
        <w:t xml:space="preserve">Las operaciones </w:t>
      </w:r>
      <w:r w:rsidR="00A12A21" w:rsidRPr="00C451B8">
        <w:rPr>
          <w:lang w:val="es-ES"/>
        </w:rPr>
        <w:t>básicas</w:t>
      </w:r>
      <w:r w:rsidRPr="00C451B8">
        <w:rPr>
          <w:lang w:val="es-ES"/>
        </w:rPr>
        <w:t xml:space="preserve"> en árboles son:</w:t>
      </w:r>
    </w:p>
    <w:p w:rsidR="00F04382" w:rsidRPr="00C451B8" w:rsidRDefault="00E12394" w:rsidP="009E4878">
      <w:pPr>
        <w:numPr>
          <w:ilvl w:val="0"/>
          <w:numId w:val="7"/>
        </w:numPr>
        <w:spacing w:before="100" w:beforeAutospacing="1" w:after="24" w:line="360" w:lineRule="auto"/>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Insertar</w:t>
      </w:r>
      <w:r w:rsidR="008B156D" w:rsidRPr="00C451B8">
        <w:rPr>
          <w:rFonts w:ascii="Times New Roman" w:hAnsi="Times New Roman" w:cs="Times New Roman"/>
          <w:sz w:val="24"/>
          <w:szCs w:val="24"/>
          <w:lang w:val="es-ES"/>
        </w:rPr>
        <w:t xml:space="preserve"> elementos.</w:t>
      </w:r>
    </w:p>
    <w:p w:rsidR="00F04382" w:rsidRPr="00C451B8" w:rsidRDefault="00F04382" w:rsidP="009E4878">
      <w:pPr>
        <w:numPr>
          <w:ilvl w:val="0"/>
          <w:numId w:val="7"/>
        </w:numPr>
        <w:spacing w:before="100" w:beforeAutospacing="1" w:after="24" w:line="360" w:lineRule="auto"/>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Buscar</w:t>
      </w:r>
      <w:r w:rsidR="008B156D" w:rsidRPr="00C451B8">
        <w:rPr>
          <w:rFonts w:ascii="Times New Roman" w:hAnsi="Times New Roman" w:cs="Times New Roman"/>
          <w:sz w:val="24"/>
          <w:szCs w:val="24"/>
          <w:lang w:val="es-ES"/>
        </w:rPr>
        <w:t xml:space="preserve"> </w:t>
      </w:r>
      <w:r w:rsidRPr="00C451B8">
        <w:rPr>
          <w:rFonts w:ascii="Times New Roman" w:hAnsi="Times New Roman" w:cs="Times New Roman"/>
          <w:sz w:val="24"/>
          <w:szCs w:val="24"/>
          <w:lang w:val="es-ES"/>
        </w:rPr>
        <w:t>un elemento.</w:t>
      </w:r>
    </w:p>
    <w:p w:rsidR="00F04382" w:rsidRPr="00C451B8" w:rsidRDefault="008F227D" w:rsidP="009E4878">
      <w:pPr>
        <w:numPr>
          <w:ilvl w:val="0"/>
          <w:numId w:val="7"/>
        </w:numPr>
        <w:spacing w:before="100" w:beforeAutospacing="1" w:after="24" w:line="360" w:lineRule="auto"/>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Moverse a través del árbol.</w:t>
      </w:r>
    </w:p>
    <w:p w:rsidR="00823FE9" w:rsidRPr="00C451B8" w:rsidRDefault="00F04382" w:rsidP="009E4878">
      <w:pPr>
        <w:numPr>
          <w:ilvl w:val="0"/>
          <w:numId w:val="7"/>
        </w:numPr>
        <w:spacing w:before="100" w:beforeAutospacing="1" w:after="24" w:line="360" w:lineRule="auto"/>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t>Borrar un elemento.</w:t>
      </w:r>
    </w:p>
    <w:p w:rsidR="002F0E5D" w:rsidRPr="0071013A" w:rsidRDefault="00E05006" w:rsidP="009E4878">
      <w:pPr>
        <w:numPr>
          <w:ilvl w:val="0"/>
          <w:numId w:val="7"/>
        </w:numPr>
        <w:spacing w:before="100" w:beforeAutospacing="1" w:after="24" w:line="360" w:lineRule="auto"/>
        <w:ind w:left="384"/>
        <w:jc w:val="both"/>
        <w:rPr>
          <w:rFonts w:ascii="Times New Roman" w:hAnsi="Times New Roman" w:cs="Times New Roman"/>
          <w:sz w:val="24"/>
          <w:szCs w:val="24"/>
          <w:lang w:val="es-ES"/>
        </w:rPr>
      </w:pPr>
      <w:r w:rsidRPr="00C451B8">
        <w:rPr>
          <w:rFonts w:ascii="Times New Roman" w:hAnsi="Times New Roman" w:cs="Times New Roman"/>
          <w:sz w:val="24"/>
          <w:szCs w:val="24"/>
          <w:lang w:val="es-ES"/>
        </w:rPr>
        <w:lastRenderedPageBreak/>
        <w:t xml:space="preserve">Recorrer </w:t>
      </w:r>
      <w:r w:rsidR="00915CA8" w:rsidRPr="00C451B8">
        <w:rPr>
          <w:rFonts w:ascii="Times New Roman" w:hAnsi="Times New Roman" w:cs="Times New Roman"/>
          <w:sz w:val="24"/>
          <w:szCs w:val="24"/>
          <w:lang w:val="es-ES"/>
        </w:rPr>
        <w:t>el árbol completo.</w:t>
      </w:r>
    </w:p>
    <w:p w:rsidR="002A1AC5" w:rsidRPr="00C451B8" w:rsidRDefault="002A1AC5" w:rsidP="009E4878">
      <w:pPr>
        <w:pStyle w:val="Ttulo2"/>
        <w:spacing w:line="360" w:lineRule="auto"/>
        <w:jc w:val="both"/>
      </w:pPr>
      <w:bookmarkStart w:id="8" w:name="_Toc335941352"/>
      <w:r w:rsidRPr="00C451B8">
        <w:t>4.-Algoritmos de operación árboles:</w:t>
      </w:r>
      <w:bookmarkEnd w:id="8"/>
    </w:p>
    <w:p w:rsidR="002A1AC5" w:rsidRPr="00AB47EE" w:rsidRDefault="002A1AC5" w:rsidP="009E4878">
      <w:pPr>
        <w:pStyle w:val="Prrafodelista"/>
        <w:numPr>
          <w:ilvl w:val="0"/>
          <w:numId w:val="12"/>
        </w:numPr>
        <w:autoSpaceDE w:val="0"/>
        <w:autoSpaceDN w:val="0"/>
        <w:adjustRightInd w:val="0"/>
        <w:spacing w:after="0" w:line="360" w:lineRule="auto"/>
        <w:jc w:val="both"/>
        <w:rPr>
          <w:rFonts w:ascii="Times New Roman" w:hAnsi="Times New Roman" w:cs="Times New Roman"/>
          <w:b/>
          <w:sz w:val="24"/>
          <w:szCs w:val="24"/>
        </w:rPr>
      </w:pPr>
      <w:r w:rsidRPr="00AB47EE">
        <w:rPr>
          <w:rFonts w:ascii="Times New Roman" w:hAnsi="Times New Roman" w:cs="Times New Roman"/>
          <w:b/>
          <w:sz w:val="24"/>
          <w:szCs w:val="24"/>
        </w:rPr>
        <w:t>ALGORITMO DE PRIM</w:t>
      </w:r>
      <w:r w:rsidR="00F168A7" w:rsidRPr="00AB47EE">
        <w:rPr>
          <w:rFonts w:ascii="Times New Roman" w:hAnsi="Times New Roman" w:cs="Times New Roman"/>
          <w:b/>
          <w:sz w:val="24"/>
          <w:szCs w:val="24"/>
        </w:rPr>
        <w:t>:</w:t>
      </w:r>
    </w:p>
    <w:p w:rsidR="004B4560" w:rsidRPr="00C451B8" w:rsidRDefault="0013552F" w:rsidP="00AB47EE">
      <w:pPr>
        <w:pStyle w:val="Prrafodelista"/>
        <w:autoSpaceDE w:val="0"/>
        <w:autoSpaceDN w:val="0"/>
        <w:adjustRightInd w:val="0"/>
        <w:spacing w:after="0" w:line="360" w:lineRule="auto"/>
        <w:ind w:hanging="11"/>
        <w:jc w:val="both"/>
        <w:rPr>
          <w:rFonts w:ascii="Times New Roman" w:hAnsi="Times New Roman" w:cs="Times New Roman"/>
          <w:sz w:val="24"/>
          <w:szCs w:val="24"/>
          <w:shd w:val="clear" w:color="auto" w:fill="FFFFFF"/>
        </w:rPr>
      </w:pPr>
      <w:r w:rsidRPr="00C451B8">
        <w:rPr>
          <w:rFonts w:ascii="Times New Roman" w:hAnsi="Times New Roman" w:cs="Times New Roman"/>
          <w:sz w:val="24"/>
          <w:szCs w:val="24"/>
          <w:shd w:val="clear" w:color="auto" w:fill="FFFFFF"/>
        </w:rPr>
        <w:t>Fue diseñado en 1930 por el matemático</w:t>
      </w:r>
      <w:r w:rsidRPr="00C451B8">
        <w:rPr>
          <w:rStyle w:val="apple-converted-space"/>
          <w:rFonts w:ascii="Times New Roman" w:hAnsi="Times New Roman" w:cs="Times New Roman"/>
          <w:sz w:val="24"/>
          <w:szCs w:val="24"/>
          <w:shd w:val="clear" w:color="auto" w:fill="FFFFFF"/>
        </w:rPr>
        <w:t> </w:t>
      </w:r>
      <w:hyperlink r:id="rId50" w:tooltip="Vojtech Jarnik" w:history="1">
        <w:r w:rsidRPr="00C451B8">
          <w:rPr>
            <w:rStyle w:val="Hipervnculo"/>
            <w:rFonts w:ascii="Times New Roman" w:hAnsi="Times New Roman" w:cs="Times New Roman"/>
            <w:color w:val="auto"/>
            <w:sz w:val="24"/>
            <w:szCs w:val="24"/>
            <w:u w:val="none"/>
            <w:shd w:val="clear" w:color="auto" w:fill="FFFFFF"/>
          </w:rPr>
          <w:t>Vojtech Jarnik</w:t>
        </w:r>
      </w:hyperlink>
      <w:r w:rsidRPr="00C451B8">
        <w:rPr>
          <w:rStyle w:val="apple-converted-space"/>
          <w:rFonts w:ascii="Times New Roman" w:hAnsi="Times New Roman" w:cs="Times New Roman"/>
          <w:sz w:val="24"/>
          <w:szCs w:val="24"/>
          <w:shd w:val="clear" w:color="auto" w:fill="FFFFFF"/>
        </w:rPr>
        <w:t> </w:t>
      </w:r>
      <w:r w:rsidRPr="00C451B8">
        <w:rPr>
          <w:rFonts w:ascii="Times New Roman" w:hAnsi="Times New Roman" w:cs="Times New Roman"/>
          <w:sz w:val="24"/>
          <w:szCs w:val="24"/>
          <w:shd w:val="clear" w:color="auto" w:fill="FFFFFF"/>
        </w:rPr>
        <w:t>y luego de manera independiente por el científico computacional</w:t>
      </w:r>
      <w:r w:rsidRPr="00C451B8">
        <w:rPr>
          <w:rStyle w:val="apple-converted-space"/>
          <w:rFonts w:ascii="Times New Roman" w:hAnsi="Times New Roman" w:cs="Times New Roman"/>
          <w:sz w:val="24"/>
          <w:szCs w:val="24"/>
          <w:shd w:val="clear" w:color="auto" w:fill="FFFFFF"/>
        </w:rPr>
        <w:t> </w:t>
      </w:r>
      <w:hyperlink r:id="rId51" w:tooltip="Robert C. Prim" w:history="1">
        <w:r w:rsidRPr="00C451B8">
          <w:rPr>
            <w:rStyle w:val="Hipervnculo"/>
            <w:rFonts w:ascii="Times New Roman" w:hAnsi="Times New Roman" w:cs="Times New Roman"/>
            <w:color w:val="auto"/>
            <w:sz w:val="24"/>
            <w:szCs w:val="24"/>
            <w:u w:val="none"/>
            <w:shd w:val="clear" w:color="auto" w:fill="FFFFFF"/>
          </w:rPr>
          <w:t>Robert C. Prim</w:t>
        </w:r>
      </w:hyperlink>
      <w:r w:rsidRPr="00C451B8">
        <w:rPr>
          <w:rStyle w:val="apple-converted-space"/>
          <w:rFonts w:ascii="Times New Roman" w:hAnsi="Times New Roman" w:cs="Times New Roman"/>
          <w:sz w:val="24"/>
          <w:szCs w:val="24"/>
          <w:shd w:val="clear" w:color="auto" w:fill="FFFFFF"/>
        </w:rPr>
        <w:t> </w:t>
      </w:r>
      <w:r w:rsidRPr="00C451B8">
        <w:rPr>
          <w:rFonts w:ascii="Times New Roman" w:hAnsi="Times New Roman" w:cs="Times New Roman"/>
          <w:sz w:val="24"/>
          <w:szCs w:val="24"/>
          <w:shd w:val="clear" w:color="auto" w:fill="FFFFFF"/>
        </w:rPr>
        <w:t>en 1957 y redescubierto por</w:t>
      </w:r>
      <w:r w:rsidRPr="00C451B8">
        <w:rPr>
          <w:rStyle w:val="apple-converted-space"/>
          <w:rFonts w:ascii="Times New Roman" w:hAnsi="Times New Roman" w:cs="Times New Roman"/>
          <w:sz w:val="24"/>
          <w:szCs w:val="24"/>
          <w:shd w:val="clear" w:color="auto" w:fill="FFFFFF"/>
        </w:rPr>
        <w:t> </w:t>
      </w:r>
      <w:hyperlink r:id="rId52" w:tooltip="Dijkstra" w:history="1">
        <w:r w:rsidRPr="00C451B8">
          <w:rPr>
            <w:rStyle w:val="Hipervnculo"/>
            <w:rFonts w:ascii="Times New Roman" w:hAnsi="Times New Roman" w:cs="Times New Roman"/>
            <w:color w:val="auto"/>
            <w:sz w:val="24"/>
            <w:szCs w:val="24"/>
            <w:u w:val="none"/>
            <w:shd w:val="clear" w:color="auto" w:fill="FFFFFF"/>
          </w:rPr>
          <w:t>Dijkstra</w:t>
        </w:r>
      </w:hyperlink>
      <w:r w:rsidRPr="00C451B8">
        <w:rPr>
          <w:rStyle w:val="apple-converted-space"/>
          <w:rFonts w:ascii="Times New Roman" w:hAnsi="Times New Roman" w:cs="Times New Roman"/>
          <w:sz w:val="24"/>
          <w:szCs w:val="24"/>
          <w:shd w:val="clear" w:color="auto" w:fill="FFFFFF"/>
        </w:rPr>
        <w:t> </w:t>
      </w:r>
      <w:r w:rsidRPr="00C451B8">
        <w:rPr>
          <w:rFonts w:ascii="Times New Roman" w:hAnsi="Times New Roman" w:cs="Times New Roman"/>
          <w:sz w:val="24"/>
          <w:szCs w:val="24"/>
          <w:shd w:val="clear" w:color="auto" w:fill="FFFFFF"/>
        </w:rPr>
        <w:t xml:space="preserve">en 1959. </w:t>
      </w:r>
    </w:p>
    <w:p w:rsidR="009E5D15" w:rsidRPr="00C451B8" w:rsidRDefault="00075DE8" w:rsidP="00AB47EE">
      <w:pPr>
        <w:pStyle w:val="Prrafodelista"/>
        <w:autoSpaceDE w:val="0"/>
        <w:autoSpaceDN w:val="0"/>
        <w:adjustRightInd w:val="0"/>
        <w:spacing w:after="0" w:line="360" w:lineRule="auto"/>
        <w:ind w:hanging="11"/>
        <w:jc w:val="both"/>
        <w:rPr>
          <w:rFonts w:ascii="Times New Roman" w:hAnsi="Times New Roman" w:cs="Times New Roman"/>
          <w:sz w:val="24"/>
          <w:szCs w:val="24"/>
        </w:rPr>
      </w:pPr>
      <w:r>
        <w:rPr>
          <w:rFonts w:ascii="Times New Roman" w:hAnsi="Times New Roman" w:cs="Times New Roman"/>
          <w:noProof/>
          <w:sz w:val="24"/>
          <w:szCs w:val="24"/>
          <w:lang w:eastAsia="es-VE"/>
        </w:rPr>
        <w:drawing>
          <wp:anchor distT="0" distB="0" distL="114300" distR="114300" simplePos="0" relativeHeight="251669504" behindDoc="0" locked="0" layoutInCell="1" allowOverlap="1">
            <wp:simplePos x="0" y="0"/>
            <wp:positionH relativeFrom="margin">
              <wp:posOffset>2967990</wp:posOffset>
            </wp:positionH>
            <wp:positionV relativeFrom="margin">
              <wp:posOffset>2605405</wp:posOffset>
            </wp:positionV>
            <wp:extent cx="3143250" cy="4095750"/>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lum contrast="10000"/>
                    </a:blip>
                    <a:srcRect l="4393" r="4651"/>
                    <a:stretch>
                      <a:fillRect/>
                    </a:stretch>
                  </pic:blipFill>
                  <pic:spPr bwMode="auto">
                    <a:xfrm>
                      <a:off x="0" y="0"/>
                      <a:ext cx="3143250" cy="4095750"/>
                    </a:xfrm>
                    <a:prstGeom prst="rect">
                      <a:avLst/>
                    </a:prstGeom>
                    <a:noFill/>
                    <a:ln w="9525">
                      <a:noFill/>
                      <a:miter lim="800000"/>
                      <a:headEnd/>
                      <a:tailEnd/>
                    </a:ln>
                  </pic:spPr>
                </pic:pic>
              </a:graphicData>
            </a:graphic>
          </wp:anchor>
        </w:drawing>
      </w:r>
      <w:r w:rsidR="00121830" w:rsidRPr="00C451B8">
        <w:rPr>
          <w:rFonts w:ascii="Times New Roman" w:hAnsi="Times New Roman" w:cs="Times New Roman"/>
          <w:sz w:val="24"/>
          <w:szCs w:val="24"/>
        </w:rPr>
        <w:t>Es</w:t>
      </w:r>
      <w:r w:rsidR="002A1AC5" w:rsidRPr="00C451B8">
        <w:rPr>
          <w:rFonts w:ascii="Times New Roman" w:hAnsi="Times New Roman" w:cs="Times New Roman"/>
          <w:sz w:val="24"/>
          <w:szCs w:val="24"/>
        </w:rPr>
        <w:t xml:space="preserve"> un algoritmo de la teoría de los gr</w:t>
      </w:r>
      <w:r w:rsidR="00AD5D9F" w:rsidRPr="00C451B8">
        <w:rPr>
          <w:rFonts w:ascii="Times New Roman" w:hAnsi="Times New Roman" w:cs="Times New Roman"/>
          <w:sz w:val="24"/>
          <w:szCs w:val="24"/>
        </w:rPr>
        <w:t xml:space="preserve">afos para encontrar un árbol de </w:t>
      </w:r>
      <w:r w:rsidR="002A1AC5" w:rsidRPr="00C451B8">
        <w:rPr>
          <w:rFonts w:ascii="Times New Roman" w:hAnsi="Times New Roman" w:cs="Times New Roman"/>
          <w:sz w:val="24"/>
          <w:szCs w:val="24"/>
        </w:rPr>
        <w:t>expansión</w:t>
      </w:r>
      <w:r w:rsidR="009E5D15" w:rsidRPr="00C451B8">
        <w:rPr>
          <w:rFonts w:ascii="Times New Roman" w:hAnsi="Times New Roman" w:cs="Times New Roman"/>
          <w:sz w:val="24"/>
          <w:szCs w:val="24"/>
        </w:rPr>
        <w:t xml:space="preserve"> m</w:t>
      </w:r>
      <w:r w:rsidR="00F168A7" w:rsidRPr="00C451B8">
        <w:rPr>
          <w:rFonts w:ascii="Times New Roman" w:hAnsi="Times New Roman" w:cs="Times New Roman"/>
          <w:sz w:val="24"/>
          <w:szCs w:val="24"/>
        </w:rPr>
        <w:t>ínimo</w:t>
      </w:r>
      <w:r w:rsidR="002A1AC5" w:rsidRPr="00C451B8">
        <w:rPr>
          <w:rFonts w:ascii="Times New Roman" w:hAnsi="Times New Roman" w:cs="Times New Roman"/>
          <w:sz w:val="24"/>
          <w:szCs w:val="24"/>
        </w:rPr>
        <w:t xml:space="preserve"> en un g</w:t>
      </w:r>
      <w:r w:rsidR="009E5D15" w:rsidRPr="00C451B8">
        <w:rPr>
          <w:rFonts w:ascii="Times New Roman" w:hAnsi="Times New Roman" w:cs="Times New Roman"/>
          <w:sz w:val="24"/>
          <w:szCs w:val="24"/>
        </w:rPr>
        <w:t>rafo conexo</w:t>
      </w:r>
      <w:r w:rsidR="00143342" w:rsidRPr="00C451B8">
        <w:rPr>
          <w:rFonts w:ascii="Times New Roman" w:hAnsi="Times New Roman" w:cs="Times New Roman"/>
          <w:sz w:val="24"/>
          <w:szCs w:val="24"/>
        </w:rPr>
        <w:t xml:space="preserve"> no dirigido en el cual las</w:t>
      </w:r>
      <w:r w:rsidR="002A1AC5" w:rsidRPr="00C451B8">
        <w:rPr>
          <w:rFonts w:ascii="Times New Roman" w:hAnsi="Times New Roman" w:cs="Times New Roman"/>
          <w:sz w:val="24"/>
          <w:szCs w:val="24"/>
        </w:rPr>
        <w:t xml:space="preserve"> aristas están </w:t>
      </w:r>
      <w:r w:rsidR="00143342" w:rsidRPr="00C451B8">
        <w:rPr>
          <w:rFonts w:ascii="Times New Roman" w:hAnsi="Times New Roman" w:cs="Times New Roman"/>
          <w:sz w:val="24"/>
          <w:szCs w:val="24"/>
        </w:rPr>
        <w:t>etiquetadas</w:t>
      </w:r>
      <w:r w:rsidR="002A1AC5" w:rsidRPr="00C451B8">
        <w:rPr>
          <w:rFonts w:ascii="Times New Roman" w:hAnsi="Times New Roman" w:cs="Times New Roman"/>
          <w:sz w:val="24"/>
          <w:szCs w:val="24"/>
        </w:rPr>
        <w:t>.</w:t>
      </w:r>
    </w:p>
    <w:p w:rsidR="009E5D15" w:rsidRPr="00C451B8" w:rsidRDefault="00107106" w:rsidP="00AB47EE">
      <w:pPr>
        <w:autoSpaceDE w:val="0"/>
        <w:autoSpaceDN w:val="0"/>
        <w:adjustRightInd w:val="0"/>
        <w:spacing w:after="0" w:line="360" w:lineRule="auto"/>
        <w:ind w:left="709" w:hanging="11"/>
        <w:jc w:val="both"/>
        <w:rPr>
          <w:rFonts w:ascii="Times New Roman" w:hAnsi="Times New Roman" w:cs="Times New Roman"/>
          <w:sz w:val="24"/>
          <w:szCs w:val="24"/>
        </w:rPr>
      </w:pPr>
      <w:r w:rsidRPr="00C451B8">
        <w:rPr>
          <w:rFonts w:ascii="Times New Roman" w:hAnsi="Times New Roman" w:cs="Times New Roman"/>
          <w:sz w:val="24"/>
          <w:szCs w:val="24"/>
        </w:rPr>
        <w:t>El</w:t>
      </w:r>
      <w:r w:rsidR="002A1AC5" w:rsidRPr="00C451B8">
        <w:rPr>
          <w:rFonts w:ascii="Times New Roman" w:hAnsi="Times New Roman" w:cs="Times New Roman"/>
          <w:sz w:val="24"/>
          <w:szCs w:val="24"/>
        </w:rPr>
        <w:t xml:space="preserve"> algoritmo encuentra un subconjunto de aristas que forman un árbol con todos</w:t>
      </w:r>
      <w:r w:rsidR="009E5D15" w:rsidRPr="00C451B8">
        <w:rPr>
          <w:rFonts w:ascii="Times New Roman" w:hAnsi="Times New Roman" w:cs="Times New Roman"/>
          <w:sz w:val="24"/>
          <w:szCs w:val="24"/>
        </w:rPr>
        <w:t xml:space="preserve"> </w:t>
      </w:r>
      <w:r w:rsidR="002A1AC5" w:rsidRPr="00C451B8">
        <w:rPr>
          <w:rFonts w:ascii="Times New Roman" w:hAnsi="Times New Roman" w:cs="Times New Roman"/>
          <w:sz w:val="24"/>
          <w:szCs w:val="24"/>
        </w:rPr>
        <w:t xml:space="preserve">los vértices, donde el peso total de todas las aristas en el árbol es el mínimo posible. </w:t>
      </w:r>
    </w:p>
    <w:p w:rsidR="009E5D15" w:rsidRPr="00C451B8" w:rsidRDefault="002A1AC5" w:rsidP="00AB47EE">
      <w:pPr>
        <w:autoSpaceDE w:val="0"/>
        <w:autoSpaceDN w:val="0"/>
        <w:adjustRightInd w:val="0"/>
        <w:spacing w:after="0" w:line="360" w:lineRule="auto"/>
        <w:ind w:left="709" w:hanging="11"/>
        <w:jc w:val="both"/>
        <w:rPr>
          <w:rFonts w:ascii="Times New Roman" w:hAnsi="Times New Roman" w:cs="Times New Roman"/>
          <w:sz w:val="24"/>
          <w:szCs w:val="24"/>
        </w:rPr>
      </w:pPr>
      <w:r w:rsidRPr="00C451B8">
        <w:rPr>
          <w:rFonts w:ascii="Times New Roman" w:hAnsi="Times New Roman" w:cs="Times New Roman"/>
          <w:sz w:val="24"/>
          <w:szCs w:val="24"/>
        </w:rPr>
        <w:t>Si el grafo no</w:t>
      </w:r>
      <w:r w:rsidR="009E5D15" w:rsidRPr="00C451B8">
        <w:rPr>
          <w:rFonts w:ascii="Times New Roman" w:hAnsi="Times New Roman" w:cs="Times New Roman"/>
          <w:sz w:val="24"/>
          <w:szCs w:val="24"/>
        </w:rPr>
        <w:t xml:space="preserve"> </w:t>
      </w:r>
      <w:r w:rsidRPr="00C451B8">
        <w:rPr>
          <w:rFonts w:ascii="Times New Roman" w:hAnsi="Times New Roman" w:cs="Times New Roman"/>
          <w:sz w:val="24"/>
          <w:szCs w:val="24"/>
        </w:rPr>
        <w:t>es conexo, entonces el algoritmo encontrará el árbol de expansión mínimo para uno de los</w:t>
      </w:r>
      <w:r w:rsidR="009E5D15" w:rsidRPr="00C451B8">
        <w:rPr>
          <w:rFonts w:ascii="Times New Roman" w:hAnsi="Times New Roman" w:cs="Times New Roman"/>
          <w:sz w:val="24"/>
          <w:szCs w:val="24"/>
        </w:rPr>
        <w:t xml:space="preserve"> </w:t>
      </w:r>
      <w:r w:rsidRPr="00C451B8">
        <w:rPr>
          <w:rFonts w:ascii="Times New Roman" w:hAnsi="Times New Roman" w:cs="Times New Roman"/>
          <w:sz w:val="24"/>
          <w:szCs w:val="24"/>
        </w:rPr>
        <w:t>componentes conexos que forman dicho grafo no conexo.</w:t>
      </w:r>
    </w:p>
    <w:p w:rsidR="002F0E5D" w:rsidRPr="00C451B8" w:rsidRDefault="002A1AC5" w:rsidP="00AB47EE">
      <w:pPr>
        <w:autoSpaceDE w:val="0"/>
        <w:autoSpaceDN w:val="0"/>
        <w:adjustRightInd w:val="0"/>
        <w:spacing w:after="0" w:line="360" w:lineRule="auto"/>
        <w:ind w:left="709"/>
        <w:jc w:val="both"/>
        <w:rPr>
          <w:rFonts w:ascii="Times New Roman" w:hAnsi="Times New Roman" w:cs="Times New Roman"/>
          <w:sz w:val="24"/>
          <w:szCs w:val="24"/>
        </w:rPr>
      </w:pPr>
      <w:r w:rsidRPr="00C451B8">
        <w:rPr>
          <w:rFonts w:ascii="Times New Roman" w:hAnsi="Times New Roman" w:cs="Times New Roman"/>
          <w:sz w:val="24"/>
          <w:szCs w:val="24"/>
        </w:rPr>
        <w:t>Se considera el coste del árbol la suma de los pesos de las aristas que lo componen. La</w:t>
      </w:r>
      <w:r w:rsidR="009E5D15" w:rsidRPr="00C451B8">
        <w:rPr>
          <w:rFonts w:ascii="Times New Roman" w:hAnsi="Times New Roman" w:cs="Times New Roman"/>
          <w:sz w:val="24"/>
          <w:szCs w:val="24"/>
        </w:rPr>
        <w:t xml:space="preserve"> </w:t>
      </w:r>
      <w:r w:rsidRPr="00C451B8">
        <w:rPr>
          <w:rFonts w:ascii="Times New Roman" w:hAnsi="Times New Roman" w:cs="Times New Roman"/>
          <w:sz w:val="24"/>
          <w:szCs w:val="24"/>
        </w:rPr>
        <w:t>construcción del árbol sigue los siguientes pasos.</w:t>
      </w:r>
    </w:p>
    <w:p w:rsidR="001C0ADB" w:rsidRPr="00C451B8" w:rsidRDefault="001C0ADB" w:rsidP="00AB47EE">
      <w:pPr>
        <w:autoSpaceDE w:val="0"/>
        <w:autoSpaceDN w:val="0"/>
        <w:adjustRightInd w:val="0"/>
        <w:spacing w:after="0" w:line="360" w:lineRule="auto"/>
        <w:ind w:firstLine="708"/>
        <w:jc w:val="center"/>
        <w:rPr>
          <w:rFonts w:ascii="Times New Roman" w:hAnsi="Times New Roman" w:cs="Times New Roman"/>
          <w:sz w:val="24"/>
          <w:szCs w:val="24"/>
        </w:rPr>
      </w:pPr>
    </w:p>
    <w:p w:rsidR="007B2CE0" w:rsidRPr="00C451B8" w:rsidRDefault="007B2CE0" w:rsidP="009E4878">
      <w:pPr>
        <w:autoSpaceDE w:val="0"/>
        <w:autoSpaceDN w:val="0"/>
        <w:adjustRightInd w:val="0"/>
        <w:spacing w:after="0" w:line="360" w:lineRule="auto"/>
        <w:jc w:val="both"/>
        <w:rPr>
          <w:rFonts w:ascii="Times New Roman" w:hAnsi="Times New Roman" w:cs="Times New Roman"/>
          <w:sz w:val="24"/>
          <w:szCs w:val="24"/>
        </w:rPr>
      </w:pPr>
      <w:r w:rsidRPr="00C451B8">
        <w:rPr>
          <w:rFonts w:ascii="Times New Roman" w:hAnsi="Times New Roman" w:cs="Times New Roman"/>
          <w:sz w:val="24"/>
          <w:szCs w:val="24"/>
        </w:rPr>
        <w:t>Algoritmo:</w:t>
      </w:r>
    </w:p>
    <w:p w:rsidR="007B2CE0" w:rsidRPr="00C451B8" w:rsidRDefault="007B2CE0" w:rsidP="009E4878">
      <w:pPr>
        <w:autoSpaceDE w:val="0"/>
        <w:autoSpaceDN w:val="0"/>
        <w:adjustRightInd w:val="0"/>
        <w:spacing w:after="0" w:line="360" w:lineRule="auto"/>
        <w:jc w:val="both"/>
        <w:rPr>
          <w:rFonts w:ascii="Times New Roman" w:hAnsi="Times New Roman" w:cs="Times New Roman"/>
          <w:sz w:val="24"/>
          <w:szCs w:val="24"/>
        </w:rPr>
      </w:pPr>
      <w:r w:rsidRPr="00C451B8">
        <w:rPr>
          <w:rFonts w:ascii="Times New Roman" w:hAnsi="Times New Roman" w:cs="Times New Roman"/>
          <w:sz w:val="24"/>
          <w:szCs w:val="24"/>
        </w:rPr>
        <w:t>1. Empezar en un vértice arbitrario v. El árbol consta inicialmente sólo del nodo v.</w:t>
      </w:r>
    </w:p>
    <w:p w:rsidR="007B2CE0" w:rsidRPr="00C451B8" w:rsidRDefault="007B2CE0" w:rsidP="009E4878">
      <w:pPr>
        <w:autoSpaceDE w:val="0"/>
        <w:autoSpaceDN w:val="0"/>
        <w:adjustRightInd w:val="0"/>
        <w:spacing w:after="0" w:line="360" w:lineRule="auto"/>
        <w:jc w:val="both"/>
        <w:rPr>
          <w:rFonts w:ascii="Times New Roman" w:hAnsi="Times New Roman" w:cs="Times New Roman"/>
          <w:sz w:val="24"/>
          <w:szCs w:val="24"/>
        </w:rPr>
      </w:pPr>
      <w:r w:rsidRPr="00C451B8">
        <w:rPr>
          <w:rFonts w:ascii="Times New Roman" w:hAnsi="Times New Roman" w:cs="Times New Roman"/>
          <w:sz w:val="24"/>
          <w:szCs w:val="24"/>
        </w:rPr>
        <w:t>2. Del resto de vértices, buscar el que esté más próximo a v, es</w:t>
      </w:r>
      <w:r w:rsidR="00837B78" w:rsidRPr="00C451B8">
        <w:rPr>
          <w:rFonts w:ascii="Times New Roman" w:hAnsi="Times New Roman" w:cs="Times New Roman"/>
          <w:sz w:val="24"/>
          <w:szCs w:val="24"/>
        </w:rPr>
        <w:t xml:space="preserve"> decir, con la arista (v, w) o </w:t>
      </w:r>
      <w:r w:rsidRPr="00C451B8">
        <w:rPr>
          <w:rFonts w:ascii="Times New Roman" w:hAnsi="Times New Roman" w:cs="Times New Roman"/>
          <w:sz w:val="24"/>
          <w:szCs w:val="24"/>
        </w:rPr>
        <w:t>(w, v)</w:t>
      </w:r>
      <w:r w:rsidR="00837B78" w:rsidRPr="00C451B8">
        <w:rPr>
          <w:rFonts w:ascii="Times New Roman" w:hAnsi="Times New Roman" w:cs="Times New Roman"/>
          <w:sz w:val="24"/>
          <w:szCs w:val="24"/>
        </w:rPr>
        <w:t xml:space="preserve"> </w:t>
      </w:r>
      <w:r w:rsidRPr="00C451B8">
        <w:rPr>
          <w:rFonts w:ascii="Times New Roman" w:hAnsi="Times New Roman" w:cs="Times New Roman"/>
          <w:sz w:val="24"/>
          <w:szCs w:val="24"/>
        </w:rPr>
        <w:t>de coste mínimo. Añadir w y la arista al árbol.</w:t>
      </w:r>
    </w:p>
    <w:p w:rsidR="007B2CE0" w:rsidRPr="00C451B8" w:rsidRDefault="007B2CE0" w:rsidP="009E4878">
      <w:pPr>
        <w:autoSpaceDE w:val="0"/>
        <w:autoSpaceDN w:val="0"/>
        <w:adjustRightInd w:val="0"/>
        <w:spacing w:after="0" w:line="360" w:lineRule="auto"/>
        <w:jc w:val="both"/>
        <w:rPr>
          <w:rFonts w:ascii="Times New Roman" w:hAnsi="Times New Roman" w:cs="Times New Roman"/>
          <w:sz w:val="24"/>
          <w:szCs w:val="24"/>
        </w:rPr>
      </w:pPr>
      <w:r w:rsidRPr="00C451B8">
        <w:rPr>
          <w:rFonts w:ascii="Times New Roman" w:hAnsi="Times New Roman" w:cs="Times New Roman"/>
          <w:sz w:val="24"/>
          <w:szCs w:val="24"/>
        </w:rPr>
        <w:t>3. Buscar el vértice más próximo a cualquiera de estos dos. Añadir ese vértice y la arista al árbol</w:t>
      </w:r>
      <w:r w:rsidR="00837B78" w:rsidRPr="00C451B8">
        <w:rPr>
          <w:rFonts w:ascii="Times New Roman" w:hAnsi="Times New Roman" w:cs="Times New Roman"/>
          <w:sz w:val="24"/>
          <w:szCs w:val="24"/>
        </w:rPr>
        <w:t xml:space="preserve"> </w:t>
      </w:r>
      <w:r w:rsidRPr="00C451B8">
        <w:rPr>
          <w:rFonts w:ascii="Times New Roman" w:hAnsi="Times New Roman" w:cs="Times New Roman"/>
          <w:sz w:val="24"/>
          <w:szCs w:val="24"/>
        </w:rPr>
        <w:t>de expansión.</w:t>
      </w:r>
    </w:p>
    <w:p w:rsidR="007B2CE0" w:rsidRPr="00C451B8" w:rsidRDefault="007B2CE0" w:rsidP="009E4878">
      <w:pPr>
        <w:autoSpaceDE w:val="0"/>
        <w:autoSpaceDN w:val="0"/>
        <w:adjustRightInd w:val="0"/>
        <w:spacing w:after="0" w:line="360" w:lineRule="auto"/>
        <w:jc w:val="both"/>
        <w:rPr>
          <w:rFonts w:ascii="Times New Roman" w:hAnsi="Times New Roman" w:cs="Times New Roman"/>
          <w:sz w:val="24"/>
          <w:szCs w:val="24"/>
        </w:rPr>
      </w:pPr>
      <w:r w:rsidRPr="00C451B8">
        <w:rPr>
          <w:rFonts w:ascii="Times New Roman" w:hAnsi="Times New Roman" w:cs="Times New Roman"/>
          <w:sz w:val="24"/>
          <w:szCs w:val="24"/>
        </w:rPr>
        <w:lastRenderedPageBreak/>
        <w:t xml:space="preserve">4. Repetir </w:t>
      </w:r>
      <w:r w:rsidR="00081B6F" w:rsidRPr="00C451B8">
        <w:rPr>
          <w:rFonts w:ascii="Times New Roman" w:hAnsi="Times New Roman" w:cs="Times New Roman"/>
          <w:sz w:val="24"/>
          <w:szCs w:val="24"/>
        </w:rPr>
        <w:t>sucesivamente hasta añadir todos los</w:t>
      </w:r>
      <w:r w:rsidRPr="00C451B8">
        <w:rPr>
          <w:rFonts w:ascii="Times New Roman" w:hAnsi="Times New Roman" w:cs="Times New Roman"/>
          <w:sz w:val="24"/>
          <w:szCs w:val="24"/>
        </w:rPr>
        <w:t xml:space="preserve"> vértices.</w:t>
      </w:r>
    </w:p>
    <w:p w:rsidR="007B2CE0" w:rsidRPr="00C451B8" w:rsidRDefault="007B2CE0" w:rsidP="009E4878">
      <w:pPr>
        <w:autoSpaceDE w:val="0"/>
        <w:autoSpaceDN w:val="0"/>
        <w:adjustRightInd w:val="0"/>
        <w:spacing w:after="0" w:line="360" w:lineRule="auto"/>
        <w:jc w:val="both"/>
        <w:rPr>
          <w:rFonts w:ascii="Times New Roman" w:hAnsi="Times New Roman" w:cs="Times New Roman"/>
          <w:sz w:val="24"/>
          <w:szCs w:val="24"/>
        </w:rPr>
      </w:pPr>
      <w:r w:rsidRPr="00C451B8">
        <w:rPr>
          <w:rFonts w:ascii="Times New Roman" w:hAnsi="Times New Roman" w:cs="Times New Roman"/>
          <w:sz w:val="24"/>
          <w:szCs w:val="24"/>
        </w:rPr>
        <w:t>SEUDO CÓDIGO</w:t>
      </w:r>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AloritmoPrim</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si</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nulo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entonces</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actualizarCampos</m:t>
          </m:r>
          <m:r>
            <w:rPr>
              <w:rFonts w:ascii="Cambria Math" w:eastAsiaTheme="minorEastAsia" w:hAnsi="Times New Roman" w:cs="Times New Roman"/>
              <w:sz w:val="24"/>
              <w:szCs w:val="24"/>
            </w:rPr>
            <m:t>()</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r>
            <w:rPr>
              <w:rFonts w:ascii="Cambria Math" w:eastAsiaTheme="minorEastAsia" w:hAnsi="Times New Roman" w:cs="Times New Roman"/>
              <w:sz w:val="24"/>
              <w:szCs w:val="24"/>
            </w:rPr>
            <m:t xml:space="preserve">         </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 xml:space="preserve">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leerVertice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Digite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inicial</m:t>
          </m:r>
          <m:r>
            <w:rPr>
              <w:rFonts w:ascii="Cambria Math" w:eastAsiaTheme="minorEastAsia" w:hAnsi="Times New Roman" w:cs="Times New Roman"/>
              <w:sz w:val="24"/>
              <w:szCs w:val="24"/>
            </w:rPr>
            <m:t>: ")</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si</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not</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existe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volver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preguntar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sino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salir</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mientras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nod</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 xml:space="preserve"> ;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acer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sig</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r>
            <w:rPr>
              <w:rFonts w:ascii="Cambria Math" w:eastAsiaTheme="minorEastAsia" w:hAnsi="Times New Roman" w:cs="Times New Roman"/>
              <w:sz w:val="24"/>
              <w:szCs w:val="24"/>
            </w:rPr>
            <m:t xml:space="preserve"> </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mientras</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marca</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1</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 xml:space="preserve">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mientras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nulo</m:t>
          </m:r>
          <m:r>
            <w:rPr>
              <w:rFonts w:ascii="Cambria Math" w:eastAsiaTheme="minorEastAsia" w:hAnsi="Times New Roman" w:cs="Times New Roman"/>
              <w:sz w:val="24"/>
              <w:szCs w:val="24"/>
            </w:rPr>
            <m:t xml:space="preserve"> ;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acer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sig</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marca</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 &lt;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1</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mientras</m:t>
          </m:r>
          <m:r>
            <w:rPr>
              <w:rFonts w:ascii="Cambria Math" w:eastAsiaTheme="minorEastAsia" w:hAnsi="Times New Roman" w:cs="Times New Roman"/>
              <w:sz w:val="24"/>
              <w:szCs w:val="24"/>
            </w:rPr>
            <m:t xml:space="preserve">            </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imprimir</m:t>
          </m:r>
          <m:r>
            <w:rPr>
              <w:rFonts w:ascii="Cambria Math" w:eastAsiaTheme="minorEastAsia" w:hAnsi="Times New Roman" w:cs="Times New Roman"/>
              <w:sz w:val="24"/>
              <w:szCs w:val="24"/>
            </w:rPr>
            <m:t>( "</m:t>
          </m:r>
          <m:r>
            <w:rPr>
              <w:rFonts w:ascii="Cambria Math" w:eastAsiaTheme="minorEastAsia" w:hAnsi="Cambria Math" w:cs="Times New Roman"/>
              <w:sz w:val="24"/>
              <w:szCs w:val="24"/>
            </w:rPr>
            <m:t>Se</m:t>
          </m:r>
          <m:r>
            <w:rPr>
              <w:rFonts w:ascii="Cambria Math" w:eastAsiaTheme="minorEastAsia" w:hAnsi="Times New Roman" w:cs="Times New Roman"/>
              <w:sz w:val="24"/>
              <w:szCs w:val="24"/>
            </w:rPr>
            <m:t xml:space="preserve">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marcado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todos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elegido</m:t>
          </m:r>
          <m:r>
            <w:rPr>
              <w:rFonts w:ascii="Cambria Math" w:eastAsiaTheme="minorEastAsia" w:hAnsi="Times New Roman" w:cs="Times New Roman"/>
              <w:sz w:val="24"/>
              <w:szCs w:val="24"/>
            </w:rPr>
            <m:t>.")</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inicio</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obtenerArcoMenor</m:t>
          </m:r>
          <m:r>
            <w:rPr>
              <w:rFonts w:ascii="Cambria Math" w:eastAsiaTheme="minorEastAsia" w:hAnsi="Times New Roman" w:cs="Times New Roman"/>
              <w:sz w:val="24"/>
              <w:szCs w:val="24"/>
            </w:rPr>
            <m:t>()</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si</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verificar</m:t>
          </m:r>
          <m:r>
            <w:rPr>
              <w:rFonts w:ascii="Cambria Math" w:eastAsiaTheme="minorEastAsia" w:hAnsi="Times New Roman" w:cs="Times New Roman"/>
              <w:sz w:val="24"/>
              <w:szCs w:val="24"/>
            </w:rPr>
            <m:t>(0,</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ay</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alg</m:t>
          </m:r>
          <m:r>
            <w:rPr>
              <w:rFonts w:ascii="Times New Roman" w:eastAsiaTheme="minorEastAsia" w:hAnsi="Times New Roman" w:cs="Times New Roman"/>
              <w:sz w:val="24"/>
              <w:szCs w:val="24"/>
            </w:rPr>
            <m:t>ú</m:t>
          </m:r>
          <m:r>
            <w:rPr>
              <w:rFonts w:ascii="Cambria Math" w:eastAsiaTheme="minorEastAsia" w:hAnsi="Cambria Math" w:cs="Times New Roman"/>
              <w:sz w:val="24"/>
              <w:szCs w:val="24"/>
            </w:rPr>
            <m:t>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cero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volver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obtener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otro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sino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salir</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litarAdyacenciaPrim</m:t>
          </m:r>
          <m:r>
            <w:rPr>
              <w:rFonts w:ascii="Cambria Math" w:eastAsiaTheme="minorEastAsia" w:hAnsi="Times New Roman" w:cs="Times New Roman"/>
              <w:sz w:val="24"/>
              <w:szCs w:val="24"/>
            </w:rPr>
            <m:t xml:space="preserve"> ()</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imprimir</m:t>
          </m:r>
          <m:r>
            <w:rPr>
              <w:rFonts w:ascii="Cambria Math" w:eastAsiaTheme="minorEastAsia" w:hAnsi="Times New Roman" w:cs="Times New Roman"/>
              <w:sz w:val="24"/>
              <w:szCs w:val="24"/>
            </w:rPr>
            <m:t>(</m:t>
          </m:r>
          <m:r>
            <w:rPr>
              <w:rFonts w:ascii="Times New Roman" w:eastAsiaTheme="minorEastAsia" w:hAnsi="Times New Roman" w:cs="Times New Roman"/>
              <w:sz w:val="24"/>
              <w:szCs w:val="24"/>
            </w:rPr>
            <m:t>“</m:t>
          </m:r>
          <m:r>
            <w:rPr>
              <w:rFonts w:ascii="Cambria Math" w:eastAsiaTheme="minorEastAsia" w:hAnsi="Cambria Math" w:cs="Times New Roman"/>
              <w:sz w:val="24"/>
              <w:szCs w:val="24"/>
            </w:rPr>
            <m:t>La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caminos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es</m:t>
          </m:r>
          <m:r>
            <w:rPr>
              <w:rFonts w:ascii="Cambria Math" w:eastAsiaTheme="minorEastAsia" w:hAnsi="Times New Roman" w:cs="Times New Roman"/>
              <w:sz w:val="24"/>
              <w:szCs w:val="24"/>
            </w:rPr>
            <m:t>: "+</m:t>
          </m:r>
          <m:r>
            <w:rPr>
              <w:rFonts w:ascii="Cambria Math" w:eastAsiaTheme="minorEastAsia" w:hAnsi="Cambria Math" w:cs="Times New Roman"/>
              <w:sz w:val="24"/>
              <w:szCs w:val="24"/>
            </w:rPr>
            <m:t>sumarCaminos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m:t>
          </m:r>
        </m:oMath>
      </m:oMathPara>
    </w:p>
    <w:p w:rsidR="00187110" w:rsidRPr="00C451B8" w:rsidRDefault="00187110"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si</m:t>
          </m:r>
        </m:oMath>
      </m:oMathPara>
    </w:p>
    <w:p w:rsidR="00187110" w:rsidRPr="00C451B8" w:rsidRDefault="00187110" w:rsidP="009E4878">
      <w:pPr>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fin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AlgoritmoPrim</m:t>
          </m:r>
        </m:oMath>
      </m:oMathPara>
    </w:p>
    <w:p w:rsidR="00A67C31" w:rsidRPr="00C451B8" w:rsidRDefault="00A67C31" w:rsidP="009E4878">
      <w:pPr>
        <w:spacing w:line="360" w:lineRule="auto"/>
        <w:jc w:val="both"/>
        <w:rPr>
          <w:rFonts w:ascii="Times New Roman" w:eastAsiaTheme="minorEastAsia" w:hAnsi="Times New Roman" w:cs="Times New Roman"/>
          <w:sz w:val="24"/>
          <w:szCs w:val="24"/>
        </w:rPr>
      </w:pPr>
      <w:r w:rsidRPr="00C451B8">
        <w:rPr>
          <w:rFonts w:ascii="Times New Roman" w:eastAsiaTheme="minorEastAsia" w:hAnsi="Times New Roman" w:cs="Times New Roman"/>
          <w:sz w:val="24"/>
          <w:szCs w:val="24"/>
        </w:rPr>
        <w:t>Código en C++</w:t>
      </w:r>
      <w:r w:rsidR="000B0ED5" w:rsidRPr="00C451B8">
        <w:rPr>
          <w:rFonts w:ascii="Times New Roman" w:eastAsiaTheme="minorEastAsia" w:hAnsi="Times New Roman" w:cs="Times New Roman"/>
          <w:sz w:val="24"/>
          <w:szCs w:val="24"/>
        </w:rPr>
        <w:t>:</w:t>
      </w:r>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c</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leerVertice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string</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cadena</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ar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letra</m:t>
          </m:r>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m:t>
          </m:r>
          <m:r>
            <w:rPr>
              <w:rFonts w:ascii="Cambria Math" w:eastAsiaTheme="minorEastAsia" w:hAnsi="Cambria Math" w:cs="Times New Roman"/>
              <w:sz w:val="24"/>
              <w:szCs w:val="24"/>
            </w:rPr>
            <m:t>s</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cadena</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endl</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lang w:val="en-US"/>
            </w:rPr>
            <m:t>fflus</m:t>
          </m:r>
          <m:r>
            <w:rPr>
              <w:rFonts w:ascii="Times New Roman" w:eastAsiaTheme="minorEastAsia" w:hAnsi="Cambria Math" w:cs="Times New Roman"/>
              <w:sz w:val="24"/>
              <w:szCs w:val="24"/>
              <w:lang w:val="en-US"/>
            </w:rPr>
            <m:t>h</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stdin</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cin</m:t>
          </m:r>
          <m:r>
            <w:rPr>
              <w:rFonts w:ascii="Cambria Math" w:eastAsiaTheme="minorEastAsia" w:hAnsi="Times New Roman" w:cs="Times New Roman"/>
              <w:sz w:val="24"/>
              <w:szCs w:val="24"/>
              <w:lang w:val="en-US"/>
            </w:rPr>
            <m:t>&gt;&gt;</m:t>
          </m:r>
          <m:r>
            <w:rPr>
              <w:rFonts w:ascii="Cambria Math" w:eastAsiaTheme="minorEastAsia" w:hAnsi="Cambria Math" w:cs="Times New Roman"/>
              <w:sz w:val="24"/>
              <w:szCs w:val="24"/>
              <w:lang w:val="en-US"/>
            </w:rPr>
            <m:t>letra</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return</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letra</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void</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obtenerArcoMenor</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void</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arcMen</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w:lastRenderedPageBreak/>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arcMen</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arcMen</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else</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clave</m:t>
          </m:r>
          <m:r>
            <w:rPr>
              <w:rFonts w:ascii="Cambria Math" w:eastAsiaTheme="minorEastAsia" w:hAnsi="Times New Roman" w:cs="Times New Roman"/>
              <w:sz w:val="24"/>
              <w:szCs w:val="24"/>
              <w:lang w:val="en-US"/>
            </w:rPr>
            <m:t xml:space="preserve"> &lt; </m:t>
          </m:r>
          <m:r>
            <w:rPr>
              <w:rFonts w:ascii="Cambria Math" w:eastAsiaTheme="minorEastAsia" w:hAnsi="Cambria Math" w:cs="Times New Roman"/>
              <w:sz w:val="24"/>
              <w:szCs w:val="24"/>
              <w:lang w:val="en-US"/>
            </w:rPr>
            <m:t>arcMen</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clave</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arcMen</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3;</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nEl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menor</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es</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nod</m:t>
          </m:r>
          <m:r>
            <w:rPr>
              <w:rFonts w:ascii="Cambria Math" w:eastAsiaTheme="minorEastAsia" w:hAnsi="Times New Roman" w:cs="Times New Roman"/>
              <w:sz w:val="24"/>
              <w:szCs w:val="24"/>
            </w:rPr>
            <m:t xml:space="preserve"> &lt;&lt; " </m:t>
          </m:r>
          <m:r>
            <w:rPr>
              <w:rFonts w:ascii="Cambria Math" w:eastAsiaTheme="minorEastAsia" w:hAnsi="Cambria Math" w:cs="Times New Roman"/>
              <w:sz w:val="24"/>
              <w:szCs w:val="24"/>
            </w:rPr>
            <m:t>vale</m:t>
          </m:r>
          <m:r>
            <w:rPr>
              <w:rFonts w:ascii="Cambria Math" w:eastAsiaTheme="minorEastAsia" w:hAnsi="Times New Roman" w:cs="Times New Roman"/>
              <w:sz w:val="24"/>
              <w:szCs w:val="24"/>
            </w:rPr>
            <m:t xml:space="preserve">: " &lt;&lt;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cin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get</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arcMen</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ver</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0)</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&amp;&amp;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2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w:lastRenderedPageBreak/>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ver</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2</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ver</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 xml:space="preserve"> &lt;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2</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2</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2;</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else</m:t>
          </m:r>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2;</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Cambria Math" w:eastAsiaTheme="minorEastAsia" w:hAnsi="Times New Roman" w:cs="Times New Roman"/>
              <w:sz w:val="24"/>
              <w:szCs w:val="24"/>
            </w:rPr>
            <m:t>2</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0)</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else</m:t>
          </m:r>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2;</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AB47EE" w:rsidRDefault="000B0ED5" w:rsidP="009E4878">
      <w:pPr>
        <w:spacing w:line="360" w:lineRule="auto"/>
        <w:jc w:val="both"/>
        <w:rPr>
          <w:oMath/>
          <w:rFonts w:ascii="Cambria Math" w:eastAsiaTheme="minorEastAsia" w:hAnsi="Times New Roman" w:cs="Times New Roman"/>
          <w:sz w:val="4"/>
          <w:szCs w:val="4"/>
        </w:rPr>
      </w:pPr>
      <m:oMathPara>
        <m:oMathParaPr>
          <m:jc m:val="left"/>
        </m:oMathParaPr>
        <m:oMath>
          <m:r>
            <w:rPr>
              <w:rFonts w:ascii="Cambria Math" w:eastAsiaTheme="minorEastAsia" w:hAnsi="Times New Roman" w:cs="Times New Roman"/>
              <w:sz w:val="4"/>
              <w:szCs w:val="4"/>
            </w:rPr>
            <w:lastRenderedPageBreak/>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void</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algoritmoPrim</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void</m:t>
          </m:r>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c</m:t>
          </m:r>
          <m:r>
            <w:rPr>
              <w:rFonts w:ascii="Times New Roman" w:eastAsiaTheme="minorEastAsia" w:hAnsi="Cambria Math" w:cs="Times New Roman"/>
              <w:sz w:val="24"/>
              <w:szCs w:val="24"/>
              <w:lang w:val="en-US"/>
            </w:rPr>
            <m:t>h</m:t>
          </m:r>
          <m:r>
            <w:rPr>
              <w:rFonts w:ascii="Cambria Math" w:eastAsiaTheme="minorEastAsia" w:hAnsi="Cambria Math" w:cs="Times New Roman"/>
              <w:sz w:val="24"/>
              <w:szCs w:val="24"/>
              <w:lang w:val="en-US"/>
            </w:rPr>
            <m:t>ar</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auxNod</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system</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cls</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NULL</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actualizarCampos</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do</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auxNod</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leerVertice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Digite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inicial</m:t>
          </m:r>
          <m:r>
            <w:rPr>
              <w:rFonts w:ascii="Cambria Math" w:eastAsiaTheme="minorEastAsia" w:hAnsi="Times New Roman" w:cs="Times New Roman"/>
              <w:sz w:val="24"/>
              <w:szCs w:val="24"/>
            </w:rPr>
            <m:t>: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w</m:t>
          </m:r>
          <m:r>
            <w:rPr>
              <w:rFonts w:ascii="Times New Roman" w:eastAsiaTheme="minorEastAsia" w:hAnsi="Cambria Math" w:cs="Times New Roman"/>
              <w:sz w:val="24"/>
              <w:szCs w:val="24"/>
              <w:lang w:val="en-US"/>
            </w:rPr>
            <m:t>h</m:t>
          </m:r>
          <m:r>
            <w:rPr>
              <w:rFonts w:ascii="Cambria Math" w:eastAsiaTheme="minorEastAsia" w:hAnsi="Cambria Math" w:cs="Times New Roman"/>
              <w:sz w:val="24"/>
              <w:szCs w:val="24"/>
              <w:lang w:val="en-US"/>
            </w:rPr>
            <m:t>ile</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existe</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auxNod</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auxNod</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1;</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w:lastRenderedPageBreak/>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nSe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han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marcado</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todos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arcos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para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elegido</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do</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obtenerArcoMenor</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w</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ile</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verificar</m:t>
          </m:r>
          <m:r>
            <w:rPr>
              <w:rFonts w:ascii="Cambria Math" w:eastAsiaTheme="minorEastAsia" w:hAnsi="Times New Roman" w:cs="Times New Roman"/>
              <w:sz w:val="24"/>
              <w:szCs w:val="24"/>
            </w:rPr>
            <m:t>(0,</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listarAdyacenciaPrim</m:t>
          </m:r>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nLa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caminos</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es</m:t>
          </m:r>
          <m:r>
            <w:rPr>
              <w:rFonts w:ascii="Cambria Math" w:eastAsiaTheme="minorEastAsia" w:hAnsi="Times New Roman" w:cs="Times New Roman"/>
              <w:sz w:val="24"/>
              <w:szCs w:val="24"/>
            </w:rPr>
            <m:t>: "&lt;&lt;</m:t>
          </m:r>
          <m:r>
            <w:rPr>
              <w:rFonts w:ascii="Cambria Math" w:eastAsiaTheme="minorEastAsia" w:hAnsi="Cambria Math" w:cs="Times New Roman"/>
              <w:sz w:val="24"/>
              <w:szCs w:val="24"/>
            </w:rPr>
            <m:t>sumarCaminos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)&lt;&lt;</m:t>
          </m:r>
          <m:r>
            <w:rPr>
              <w:rFonts w:ascii="Cambria Math" w:eastAsiaTheme="minorEastAsia" w:hAnsi="Cambria Math" w:cs="Times New Roman"/>
              <w:sz w:val="24"/>
              <w:szCs w:val="24"/>
            </w:rPr>
            <m:t>endl</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cin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get</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int</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sumarCaminos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vertice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int</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suma</m:t>
          </m:r>
          <m:r>
            <w:rPr>
              <w:rFonts w:ascii="Cambria Math" w:eastAsiaTheme="minorEastAsia" w:hAnsi="Times New Roman" w:cs="Times New Roman"/>
              <w:sz w:val="24"/>
              <w:szCs w:val="24"/>
              <w:lang w:val="en-US"/>
            </w:rPr>
            <m:t xml:space="preserve"> = 0;</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vertice</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arco</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3)</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clave</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return</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w:lastRenderedPageBreak/>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void</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listarAdyacenciaPrim</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void</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n</m:t>
          </m:r>
          <m:r>
            <w:rPr>
              <w:rFonts w:ascii="Times New Roman" w:eastAsiaTheme="minorEastAsia" w:hAnsi="Times New Roman" w:cs="Times New Roman"/>
              <w:sz w:val="24"/>
              <w:szCs w:val="24"/>
            </w:rPr>
            <m:t>---</m:t>
          </m:r>
          <m:r>
            <w:rPr>
              <w:rFonts w:ascii="Cambria Math" w:eastAsiaTheme="minorEastAsia" w:hAnsi="Cambria Math" w:cs="Times New Roman"/>
              <w:sz w:val="24"/>
              <w:szCs w:val="24"/>
            </w:rPr>
            <m:t>Lista</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de</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Adyacencia</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Cambria Math" w:cs="Times New Roman"/>
              <w:sz w:val="24"/>
              <w:szCs w:val="24"/>
            </w:rPr>
            <m:t>n</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pri</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cout</m:t>
          </m:r>
          <m:r>
            <w:rPr>
              <w:rFonts w:ascii="Cambria Math" w:eastAsiaTheme="minorEastAsia" w:hAnsi="Times New Roman" w:cs="Times New Roman"/>
              <w:sz w:val="24"/>
              <w:szCs w:val="24"/>
              <w:lang w:val="en-US"/>
            </w:rPr>
            <m:t xml:space="preserve"> &lt;&lt; "\</m:t>
          </m:r>
          <m:r>
            <w:rPr>
              <w:rFonts w:ascii="Cambria Math" w:eastAsiaTheme="minorEastAsia" w:hAnsi="Cambria Math" w:cs="Times New Roman"/>
              <w:sz w:val="24"/>
              <w:szCs w:val="24"/>
              <w:lang w:val="en-US"/>
            </w:rPr>
            <m:t>n</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n</m:t>
          </m:r>
          <m:r>
            <w:rPr>
              <w:rFonts w:ascii="Cambria Math" w:eastAsiaTheme="minorEastAsia" w:hAnsi="Times New Roman" w:cs="Times New Roman"/>
              <w:sz w:val="24"/>
              <w:szCs w:val="24"/>
              <w:lang w:val="en-US"/>
            </w:rPr>
            <m:t xml:space="preserve">" &lt;&lt;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nod</m:t>
          </m:r>
          <m:r>
            <w:rPr>
              <w:rFonts w:ascii="Cambria Math" w:eastAsiaTheme="minorEastAsia" w:hAnsi="Times New Roman" w:cs="Times New Roman"/>
              <w:sz w:val="24"/>
              <w:szCs w:val="24"/>
              <w:lang w:val="en-US"/>
            </w:rPr>
            <m:t xml:space="preserve"> &lt;&lt; "</m:t>
          </m:r>
          <m:r>
            <w:rPr>
              <w:rFonts w:ascii="Cambria Math"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if</m:t>
          </m:r>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3)</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cout</m:t>
          </m:r>
          <m:r>
            <w:rPr>
              <w:rFonts w:ascii="Cambria Math" w:eastAsiaTheme="minorEastAsia" w:hAnsi="Times New Roman" w:cs="Times New Roman"/>
              <w:sz w:val="24"/>
              <w:szCs w:val="24"/>
            </w:rPr>
            <m:t xml:space="preserve"> &lt;&lt;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ver</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nod</m:t>
          </m:r>
          <m:r>
            <w:rPr>
              <w:rFonts w:ascii="Cambria Math" w:eastAsiaTheme="minorEastAsia" w:hAnsi="Times New Roman" w:cs="Times New Roman"/>
              <w:sz w:val="24"/>
              <w:szCs w:val="24"/>
            </w:rPr>
            <m:t xml:space="preserve"> &lt;&lt; " ";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void</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actualizarCampos</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void</m:t>
          </m:r>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for</m:t>
          </m:r>
          <m:r>
            <w:rPr>
              <w:rFonts w:ascii="Cambria Math" w:eastAsiaTheme="minorEastAsia" w:hAnsi="Times New Roman" w:cs="Times New Roman"/>
              <w:sz w:val="24"/>
              <w:szCs w:val="24"/>
            </w:rPr>
            <m:t>(</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pri</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aux</m:t>
          </m:r>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for</m:t>
          </m:r>
          <m:r>
            <w:rPr>
              <w:rFonts w:ascii="Cambria Math" w:eastAsiaTheme="minorEastAsia" w:hAnsi="Times New Roman" w:cs="Times New Roman"/>
              <w:sz w:val="24"/>
              <w:szCs w:val="24"/>
              <w:lang w:val="en-US"/>
            </w:rPr>
            <m:t>(</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NULL</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Cambria Math" w:eastAsiaTheme="minorEastAsia" w:hAnsi="Times New Roman" w:cs="Times New Roman"/>
              <w:sz w:val="24"/>
              <w:szCs w:val="24"/>
              <w:lang w:val="en-US"/>
            </w:rPr>
            <m:t xml:space="preserve"> =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sig</m:t>
          </m:r>
          <m:r>
            <w:rPr>
              <w:rFonts w:ascii="Cambria Math" w:eastAsiaTheme="minorEastAsia" w:hAnsi="Times New Roman" w:cs="Times New Roman"/>
              <w:sz w:val="24"/>
              <w:szCs w:val="24"/>
              <w:lang w:val="en-US"/>
            </w:rPr>
            <m:t>)</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lang w:val="en-US"/>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lang w:val="en-US"/>
            </w:rPr>
            <m:t>auxArc</m:t>
          </m:r>
          <m:r>
            <w:rPr>
              <w:rFonts w:ascii="Times New Roman" w:eastAsiaTheme="minorEastAsia" w:hAnsi="Times New Roman" w:cs="Times New Roman"/>
              <w:sz w:val="24"/>
              <w:szCs w:val="24"/>
              <w:lang w:val="en-US"/>
            </w:rPr>
            <m:t>-</m:t>
          </m:r>
          <m:r>
            <w:rPr>
              <w:rFonts w:ascii="Cambria Math" w:eastAsiaTheme="minorEastAsia" w:hAnsi="Times New Roman" w:cs="Times New Roman"/>
              <w:sz w:val="24"/>
              <w:szCs w:val="24"/>
              <w:lang w:val="en-US"/>
            </w:rPr>
            <m:t>&gt;</m:t>
          </m:r>
          <m:r>
            <w:rPr>
              <w:rFonts w:ascii="Cambria Math" w:eastAsiaTheme="minorEastAsia" w:hAnsi="Cambria Math" w:cs="Times New Roman"/>
              <w:sz w:val="24"/>
              <w:szCs w:val="24"/>
              <w:lang w:val="en-US"/>
            </w:rPr>
            <m:t>marca</m:t>
          </m:r>
          <m:r>
            <w:rPr>
              <w:rFonts w:ascii="Cambria Math" w:eastAsiaTheme="minorEastAsia" w:hAnsi="Times New Roman" w:cs="Times New Roman"/>
              <w:sz w:val="24"/>
              <w:szCs w:val="24"/>
              <w:lang w:val="en-US"/>
            </w:rPr>
            <m:t xml:space="preserve"> = 0;</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lang w:val="en-US"/>
            </w:rPr>
            <m:t xml:space="preserve">            </m:t>
          </m:r>
          <m:r>
            <w:rPr>
              <w:rFonts w:ascii="Cambria Math" w:eastAsiaTheme="minorEastAsia" w:hAnsi="Cambria Math" w:cs="Times New Roman"/>
              <w:sz w:val="24"/>
              <w:szCs w:val="24"/>
            </w:rPr>
            <m:t>auxArc</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suma</m:t>
          </m:r>
          <m:r>
            <w:rPr>
              <w:rFonts w:ascii="Cambria Math" w:eastAsiaTheme="minorEastAsia" w:hAnsi="Times New Roman" w:cs="Times New Roman"/>
              <w:sz w:val="24"/>
              <w:szCs w:val="24"/>
            </w:rPr>
            <m:t xml:space="preserve"> = 0;</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w:lastRenderedPageBreak/>
            <m:t xml:space="preserve">        }</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aux</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&gt;</m:t>
          </m:r>
          <m:r>
            <w:rPr>
              <w:rFonts w:ascii="Cambria Math" w:eastAsiaTheme="minorEastAsia" w:hAnsi="Cambria Math" w:cs="Times New Roman"/>
              <w:sz w:val="24"/>
              <w:szCs w:val="24"/>
            </w:rPr>
            <m:t>marca</m:t>
          </m:r>
          <m:r>
            <w:rPr>
              <w:rFonts w:ascii="Cambria Math" w:eastAsiaTheme="minorEastAsia" w:hAnsi="Times New Roman" w:cs="Times New Roman"/>
              <w:sz w:val="24"/>
              <w:szCs w:val="24"/>
            </w:rPr>
            <m:t xml:space="preserve"> = 0;</m:t>
          </m:r>
        </m:oMath>
      </m:oMathPara>
    </w:p>
    <w:p w:rsidR="000B0ED5"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 xml:space="preserve">    }</m:t>
          </m:r>
        </m:oMath>
      </m:oMathPara>
    </w:p>
    <w:p w:rsidR="00A67C31" w:rsidRPr="00C451B8" w:rsidRDefault="000B0ED5" w:rsidP="009E4878">
      <w:pPr>
        <w:spacing w:line="360" w:lineRule="auto"/>
        <w:jc w:val="both"/>
        <w:rPr>
          <w:oMath/>
          <w:rFonts w:ascii="Cambria Math" w:eastAsiaTheme="minorEastAsia" w:hAnsi="Times New Roman" w:cs="Times New Roman"/>
          <w:sz w:val="24"/>
          <w:szCs w:val="24"/>
        </w:rPr>
      </w:pPr>
      <m:oMathPara>
        <m:oMathParaPr>
          <m:jc m:val="left"/>
        </m:oMathParaPr>
        <m:oMath>
          <m:r>
            <w:rPr>
              <w:rFonts w:ascii="Cambria Math" w:eastAsiaTheme="minorEastAsia" w:hAnsi="Times New Roman" w:cs="Times New Roman"/>
              <w:sz w:val="24"/>
              <w:szCs w:val="24"/>
            </w:rPr>
            <m:t>}</m:t>
          </m:r>
        </m:oMath>
      </m:oMathPara>
    </w:p>
    <w:p w:rsidR="00405268" w:rsidRPr="00C451B8" w:rsidRDefault="00405268" w:rsidP="009E4878">
      <w:pPr>
        <w:pStyle w:val="Prrafodelista"/>
        <w:spacing w:line="360" w:lineRule="auto"/>
        <w:jc w:val="both"/>
        <w:rPr>
          <w:rFonts w:ascii="Times New Roman" w:hAnsi="Times New Roman" w:cs="Times New Roman"/>
          <w:sz w:val="24"/>
          <w:szCs w:val="24"/>
        </w:rPr>
      </w:pPr>
    </w:p>
    <w:p w:rsidR="00BC6DBF" w:rsidRPr="0037049D" w:rsidRDefault="00004BCA" w:rsidP="009E4878">
      <w:pPr>
        <w:pStyle w:val="Prrafodelista"/>
        <w:numPr>
          <w:ilvl w:val="0"/>
          <w:numId w:val="23"/>
        </w:numPr>
        <w:spacing w:line="360" w:lineRule="auto"/>
        <w:rPr>
          <w:rFonts w:ascii="Times New Roman" w:hAnsi="Times New Roman" w:cs="Times New Roman"/>
        </w:rPr>
      </w:pPr>
      <w:bookmarkStart w:id="9" w:name="_Toc335336066"/>
      <w:r w:rsidRPr="0037049D">
        <w:rPr>
          <w:rStyle w:val="mw-headline"/>
          <w:rFonts w:ascii="Times New Roman" w:hAnsi="Times New Roman" w:cs="Times New Roman"/>
          <w:b/>
          <w:sz w:val="24"/>
          <w:szCs w:val="24"/>
        </w:rPr>
        <w:t>ALGORITMO DE KRUSKAL:</w:t>
      </w:r>
      <w:bookmarkEnd w:id="9"/>
    </w:p>
    <w:p w:rsidR="00BC6DBF" w:rsidRPr="00C451B8" w:rsidRDefault="00BC6DBF" w:rsidP="00AB47EE">
      <w:pPr>
        <w:spacing w:line="360" w:lineRule="auto"/>
        <w:ind w:left="709"/>
        <w:jc w:val="both"/>
        <w:rPr>
          <w:rFonts w:ascii="Times New Roman" w:hAnsi="Times New Roman" w:cs="Times New Roman"/>
          <w:sz w:val="24"/>
          <w:szCs w:val="24"/>
        </w:rPr>
      </w:pPr>
      <w:r w:rsidRPr="00C451B8">
        <w:rPr>
          <w:rFonts w:ascii="Times New Roman" w:hAnsi="Times New Roman" w:cs="Times New Roman"/>
          <w:sz w:val="24"/>
          <w:szCs w:val="24"/>
        </w:rPr>
        <w:t>El algoritmo de Kruskal fue propuesto por Joseph Kruskal en 1956 que, al igual que el algoritmo de Prim, tiene como objetivo encontrar el árbol mínimo es sus aristas partiendo de un grafo conexo y ponderado.</w:t>
      </w:r>
    </w:p>
    <w:p w:rsidR="00BC6DBF" w:rsidRPr="00C451B8" w:rsidRDefault="00BC6DBF" w:rsidP="00AB47EE">
      <w:pPr>
        <w:spacing w:line="360" w:lineRule="auto"/>
        <w:ind w:left="709"/>
        <w:jc w:val="both"/>
        <w:rPr>
          <w:rFonts w:ascii="Times New Roman" w:hAnsi="Times New Roman" w:cs="Times New Roman"/>
          <w:sz w:val="24"/>
          <w:szCs w:val="24"/>
        </w:rPr>
      </w:pPr>
      <w:r w:rsidRPr="00C451B8">
        <w:rPr>
          <w:rFonts w:ascii="Times New Roman" w:hAnsi="Times New Roman" w:cs="Times New Roman"/>
          <w:sz w:val="24"/>
          <w:szCs w:val="24"/>
        </w:rPr>
        <w:t>Este algoritmo consiste en: primero crear un árbol por cada nodo del grafo y luego se busca cuál de las aristas tiene menor ponderación, para que los arboles involucrados se conecten y formen un árbol, luego se vuelve a buscar  la arista de ponderación de menor ponderación sin contar los ya elegidos y cuidando que no se formen circuitos en los árboles, es decir que se conecte un árbol con sí mismo. Esto se repite hasta que el árbol conecte todos los nodos.</w:t>
      </w:r>
    </w:p>
    <w:p w:rsidR="00BC6DBF" w:rsidRPr="00AB47EE" w:rsidRDefault="00BC6DBF" w:rsidP="00AB47EE">
      <w:pPr>
        <w:spacing w:line="360" w:lineRule="auto"/>
        <w:ind w:left="709"/>
        <w:jc w:val="both"/>
        <w:rPr>
          <w:rFonts w:ascii="Times New Roman" w:hAnsi="Times New Roman" w:cs="Times New Roman"/>
          <w:sz w:val="24"/>
          <w:szCs w:val="24"/>
        </w:rPr>
      </w:pPr>
      <w:r w:rsidRPr="00C451B8">
        <w:rPr>
          <w:rFonts w:ascii="Times New Roman" w:hAnsi="Times New Roman" w:cs="Times New Roman"/>
          <w:sz w:val="24"/>
          <w:szCs w:val="24"/>
        </w:rPr>
        <w:t>Se sabe que el grafo a optimizar se puede implementar con una matriz bidimensional de adyacencias, cuidando por supuesto que sea conexo y que la adyacencia sea simétrica (es decir que el peso de nodo A a nodo B sea el mismo que de nodo B a nodo A). Una vez que se tiene la matriz de adyacencia de forma correcta se procede a aplicar el algoritmo; el árbol resultante será también una matriz de adyacencia.</w:t>
      </w:r>
    </w:p>
    <w:p w:rsidR="00BC6DBF" w:rsidRPr="00C451B8" w:rsidRDefault="00BC6DBF" w:rsidP="009E4878">
      <w:pPr>
        <w:spacing w:after="0" w:line="360" w:lineRule="auto"/>
        <w:jc w:val="both"/>
        <w:rPr>
          <w:rFonts w:ascii="Times New Roman" w:hAnsi="Times New Roman" w:cs="Times New Roman"/>
          <w:b/>
          <w:sz w:val="24"/>
        </w:rPr>
      </w:pPr>
      <w:r w:rsidRPr="00C451B8">
        <w:rPr>
          <w:rFonts w:ascii="Times New Roman" w:hAnsi="Times New Roman" w:cs="Times New Roman"/>
          <w:b/>
          <w:sz w:val="24"/>
        </w:rPr>
        <w:t>Pseudocódigo:</w:t>
      </w:r>
    </w:p>
    <w:p w:rsidR="00BC6DBF" w:rsidRPr="00C451B8" w:rsidRDefault="00BC6DBF" w:rsidP="009E4878">
      <w:pPr>
        <w:spacing w:after="0" w:line="360" w:lineRule="auto"/>
        <w:jc w:val="both"/>
        <w:rPr>
          <w:rFonts w:ascii="Times New Roman" w:hAnsi="Times New Roman" w:cs="Times New Roman"/>
          <w:b/>
          <w:sz w:val="24"/>
        </w:rPr>
      </w:pPr>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 xml:space="preserve"> </m:t>
          </m:r>
          <m:r>
            <w:rPr>
              <w:rFonts w:ascii="Cambria Math" w:hAnsi="Cambria Math" w:cs="Times New Roman"/>
              <w:sz w:val="19"/>
              <w:szCs w:val="19"/>
            </w:rPr>
            <m:t>kruskal</m:t>
          </m:r>
          <m:r>
            <w:rPr>
              <w:rFonts w:ascii="Cambria Math" w:hAnsi="Times New Roman" w:cs="Times New Roman"/>
              <w:sz w:val="19"/>
              <w:szCs w:val="19"/>
            </w:rPr>
            <m:t>(</m:t>
          </m:r>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grafo</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cantidadDeNodos</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utiliza</m:t>
          </m:r>
          <m:r>
            <w:rPr>
              <w:rFonts w:ascii="Cambria Math" w:hAnsi="Times New Roman" w:cs="Times New Roman"/>
              <w:color w:val="008000"/>
              <w:sz w:val="19"/>
              <w:szCs w:val="19"/>
            </w:rPr>
            <m:t xml:space="preserve"> </m:t>
          </m:r>
          <m:r>
            <w:rPr>
              <w:rFonts w:ascii="Cambria Math" w:hAnsi="Cambria Math" w:cs="Times New Roman"/>
              <w:color w:val="008000"/>
              <w:sz w:val="19"/>
              <w:szCs w:val="19"/>
            </w:rPr>
            <m:t>para</m:t>
          </m:r>
          <m:r>
            <w:rPr>
              <w:rFonts w:ascii="Cambria Math" w:hAnsi="Times New Roman" w:cs="Times New Roman"/>
              <w:color w:val="008000"/>
              <w:sz w:val="19"/>
              <w:szCs w:val="19"/>
            </w:rPr>
            <m:t xml:space="preserve"> </m:t>
          </m:r>
          <m:r>
            <w:rPr>
              <w:rFonts w:ascii="Cambria Math" w:hAnsi="Cambria Math" w:cs="Times New Roman"/>
              <w:color w:val="008000"/>
              <w:sz w:val="19"/>
              <w:szCs w:val="19"/>
            </w:rPr>
            <m:t>determinar</m:t>
          </m:r>
          <m:r>
            <w:rPr>
              <w:rFonts w:ascii="Cambria Math" w:hAnsi="Times New Roman" w:cs="Times New Roman"/>
              <w:color w:val="008000"/>
              <w:sz w:val="19"/>
              <w:szCs w:val="19"/>
            </w:rPr>
            <m:t xml:space="preserve"> </m:t>
          </m:r>
          <m:r>
            <w:rPr>
              <w:rFonts w:ascii="Cambria Math" w:hAnsi="Cambria Math" w:cs="Times New Roman"/>
              <w:color w:val="008000"/>
              <w:sz w:val="19"/>
              <w:szCs w:val="19"/>
            </w:rPr>
            <m:t>cuales</m:t>
          </m:r>
          <m:r>
            <w:rPr>
              <w:rFonts w:ascii="Cambria Math" w:hAnsi="Times New Roman" w:cs="Times New Roman"/>
              <w:color w:val="008000"/>
              <w:sz w:val="19"/>
              <w:szCs w:val="19"/>
            </w:rPr>
            <m:t xml:space="preserve"> </m:t>
          </m:r>
          <m:r>
            <w:rPr>
              <w:rFonts w:ascii="Cambria Math" w:hAnsi="Cambria Math" w:cs="Times New Roman"/>
              <w:color w:val="008000"/>
              <w:sz w:val="19"/>
              <w:szCs w:val="19"/>
            </w:rPr>
            <m:t>arboles</m:t>
          </m:r>
          <m:r>
            <w:rPr>
              <w:rFonts w:ascii="Cambria Math" w:hAnsi="Times New Roman" w:cs="Times New Roman"/>
              <w:color w:val="008000"/>
              <w:sz w:val="19"/>
              <w:szCs w:val="19"/>
            </w:rPr>
            <m:t xml:space="preserve"> </m:t>
          </m:r>
          <m:r>
            <w:rPr>
              <w:rFonts w:ascii="Cambria Math" w:hAnsi="Cambria Math" w:cs="Times New Roman"/>
              <w:color w:val="008000"/>
              <w:sz w:val="19"/>
              <w:szCs w:val="19"/>
            </w:rPr>
            <m:t>estan</m:t>
          </m:r>
          <m:r>
            <w:rPr>
              <w:rFonts w:ascii="Cambria Math" w:hAnsi="Times New Roman" w:cs="Times New Roman"/>
              <w:color w:val="008000"/>
              <w:sz w:val="19"/>
              <w:szCs w:val="19"/>
            </w:rPr>
            <m:t xml:space="preserve"> </m:t>
          </m:r>
          <m:r>
            <w:rPr>
              <w:rFonts w:ascii="Cambria Math" w:hAnsi="Cambria Math" w:cs="Times New Roman"/>
              <w:color w:val="008000"/>
              <w:sz w:val="19"/>
              <w:szCs w:val="19"/>
            </w:rPr>
            <m:t>conectados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w:lastRenderedPageBreak/>
            <m:t>//</m:t>
          </m:r>
          <m:r>
            <w:rPr>
              <w:rFonts w:ascii="Cambria Math" w:hAnsi="Cambria Math" w:cs="Times New Roman"/>
              <w:color w:val="008000"/>
              <w:sz w:val="19"/>
              <w:szCs w:val="19"/>
            </w:rPr>
            <m:t>si</m:t>
          </m:r>
          <m:r>
            <w:rPr>
              <w:rFonts w:ascii="Cambria Math" w:hAnsi="Times New Roman" w:cs="Times New Roman"/>
              <w:color w:val="008000"/>
              <w:sz w:val="19"/>
              <w:szCs w:val="19"/>
            </w:rPr>
            <m:t xml:space="preserve"> </m:t>
          </m:r>
          <m:r>
            <w:rPr>
              <w:rFonts w:ascii="Cambria Math" w:hAnsi="Cambria Math" w:cs="Times New Roman"/>
              <w:color w:val="008000"/>
              <w:sz w:val="19"/>
              <w:szCs w:val="19"/>
            </w:rPr>
            <m:t>tienen</m:t>
          </m:r>
          <m:r>
            <w:rPr>
              <w:rFonts w:ascii="Cambria Math" w:hAnsi="Times New Roman" w:cs="Times New Roman"/>
              <w:color w:val="008000"/>
              <w:sz w:val="19"/>
              <w:szCs w:val="19"/>
            </w:rPr>
            <m:t xml:space="preserve"> </m:t>
          </m:r>
          <m:r>
            <w:rPr>
              <w:rFonts w:ascii="Cambria Math" w:hAnsi="Cambria Math" w:cs="Times New Roman"/>
              <w:color w:val="008000"/>
              <w:sz w:val="19"/>
              <w:szCs w:val="19"/>
            </w:rPr>
            <m:t>el</m:t>
          </m:r>
          <m:r>
            <w:rPr>
              <w:rFonts w:ascii="Cambria Math" w:hAnsi="Times New Roman" w:cs="Times New Roman"/>
              <w:color w:val="008000"/>
              <w:sz w:val="19"/>
              <w:szCs w:val="19"/>
            </w:rPr>
            <m:t xml:space="preserve"> </m:t>
          </m:r>
          <m:r>
            <w:rPr>
              <w:rFonts w:ascii="Cambria Math" w:hAnsi="Cambria Math" w:cs="Times New Roman"/>
              <w:color w:val="008000"/>
              <w:sz w:val="19"/>
              <w:szCs w:val="19"/>
            </w:rPr>
            <m:t>mismo</m:t>
          </m:r>
          <m:r>
            <w:rPr>
              <w:rFonts w:ascii="Cambria Math" w:hAnsi="Times New Roman" w:cs="Times New Roman"/>
              <w:color w:val="008000"/>
              <w:sz w:val="19"/>
              <w:szCs w:val="19"/>
            </w:rPr>
            <m:t xml:space="preserve"> </m:t>
          </m:r>
          <m:r>
            <w:rPr>
              <w:rFonts w:ascii="Cambria Math" w:hAnsi="Cambria Math" w:cs="Times New Roman"/>
              <w:color w:val="008000"/>
              <w:sz w:val="19"/>
              <w:szCs w:val="19"/>
            </w:rPr>
            <m:t>pertenece</m:t>
          </m:r>
          <m:r>
            <w:rPr>
              <w:rFonts w:ascii="Cambria Math" w:hAnsi="Times New Roman" w:cs="Times New Roman"/>
              <w:color w:val="008000"/>
              <w:sz w:val="19"/>
              <w:szCs w:val="19"/>
            </w:rPr>
            <m:t xml:space="preserve"> </m:t>
          </m:r>
          <m:r>
            <w:rPr>
              <w:rFonts w:ascii="Cambria Math" w:hAnsi="Cambria Math" w:cs="Times New Roman"/>
              <w:color w:val="008000"/>
              <w:sz w:val="19"/>
              <w:szCs w:val="19"/>
            </w:rPr>
            <m:t>significa</m:t>
          </m:r>
          <m:r>
            <w:rPr>
              <w:rFonts w:ascii="Cambria Math" w:hAnsi="Times New Roman" w:cs="Times New Roman"/>
              <w:color w:val="008000"/>
              <w:sz w:val="19"/>
              <w:szCs w:val="19"/>
            </w:rPr>
            <m:t xml:space="preserve"> </m:t>
          </m:r>
          <m:r>
            <w:rPr>
              <w:rFonts w:ascii="Cambria Math" w:hAnsi="Cambria Math" w:cs="Times New Roman"/>
              <w:color w:val="008000"/>
              <w:sz w:val="19"/>
              <w:szCs w:val="19"/>
            </w:rPr>
            <m:t>que</m:t>
          </m:r>
          <m:r>
            <w:rPr>
              <w:rFonts w:ascii="Cambria Math" w:hAnsi="Times New Roman" w:cs="Times New Roman"/>
              <w:color w:val="008000"/>
              <w:sz w:val="19"/>
              <w:szCs w:val="19"/>
            </w:rPr>
            <m:t xml:space="preserve"> </m:t>
          </m:r>
          <m:r>
            <w:rPr>
              <w:rFonts w:ascii="Cambria Math" w:hAnsi="Cambria Math" w:cs="Times New Roman"/>
              <w:color w:val="008000"/>
              <w:sz w:val="19"/>
              <w:szCs w:val="19"/>
            </w:rPr>
            <m:t>estan</m:t>
          </m:r>
          <m:r>
            <w:rPr>
              <w:rFonts w:ascii="Cambria Math" w:hAnsi="Times New Roman" w:cs="Times New Roman"/>
              <w:color w:val="008000"/>
              <w:sz w:val="19"/>
              <w:szCs w:val="19"/>
            </w:rPr>
            <m:t xml:space="preserve"> </m:t>
          </m:r>
          <m:r>
            <w:rPr>
              <w:rFonts w:ascii="Cambria Math" w:hAnsi="Cambria Math" w:cs="Times New Roman"/>
              <w:color w:val="008000"/>
              <w:sz w:val="19"/>
              <w:szCs w:val="19"/>
            </w:rPr>
            <m:t>conectados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j</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99999</m:t>
          </m:r>
          <m:r>
            <w:rPr>
              <w:rFonts w:ascii="Cambria Math" w:hAnsi="Times New Roman" w:cs="Times New Roman"/>
              <w:color w:val="008000"/>
              <w:sz w:val="19"/>
              <w:szCs w:val="19"/>
            </w:rPr>
            <m:t>//</m:t>
          </m:r>
          <m:r>
            <w:rPr>
              <w:rFonts w:ascii="Cambria Math" w:hAnsi="Cambria Math" w:cs="Times New Roman"/>
              <w:color w:val="008000"/>
              <w:sz w:val="19"/>
              <w:szCs w:val="19"/>
            </w:rPr>
            <m:t>significa</m:t>
          </m:r>
          <m:r>
            <w:rPr>
              <w:rFonts w:ascii="Cambria Math" w:hAnsi="Times New Roman" w:cs="Times New Roman"/>
              <w:color w:val="008000"/>
              <w:sz w:val="19"/>
              <w:szCs w:val="19"/>
            </w:rPr>
            <m:t xml:space="preserve"> </m:t>
          </m:r>
          <m:r>
            <w:rPr>
              <w:rFonts w:ascii="Cambria Math" w:hAnsi="Cambria Math" w:cs="Times New Roman"/>
              <w:color w:val="008000"/>
              <w:sz w:val="19"/>
              <w:szCs w:val="19"/>
            </w:rPr>
            <m:t>que</m:t>
          </m:r>
          <m:r>
            <w:rPr>
              <w:rFonts w:ascii="Cambria Math" w:hAnsi="Times New Roman" w:cs="Times New Roman"/>
              <w:color w:val="008000"/>
              <w:sz w:val="19"/>
              <w:szCs w:val="19"/>
            </w:rPr>
            <m:t xml:space="preserve"> </m:t>
          </m:r>
          <m:r>
            <w:rPr>
              <w:rFonts w:ascii="Cambria Math" w:hAnsi="Cambria Math" w:cs="Times New Roman"/>
              <w:color w:val="008000"/>
              <w:sz w:val="19"/>
              <w:szCs w:val="19"/>
            </w:rPr>
            <m:t>no</m:t>
          </m:r>
          <m:r>
            <w:rPr>
              <w:rFonts w:ascii="Cambria Math" w:hAnsi="Times New Roman" w:cs="Times New Roman"/>
              <w:color w:val="008000"/>
              <w:sz w:val="19"/>
              <w:szCs w:val="19"/>
            </w:rPr>
            <m:t xml:space="preserve"> </m:t>
          </m:r>
          <m:r>
            <w:rPr>
              <w:rFonts w:ascii="Times New Roman" w:hAnsi="Cambria Math" w:cs="Times New Roman"/>
              <w:color w:val="008000"/>
              <w:sz w:val="19"/>
              <w:szCs w:val="19"/>
            </w:rPr>
            <m:t>h</m:t>
          </m:r>
          <m:r>
            <w:rPr>
              <w:rFonts w:ascii="Cambria Math" w:hAnsi="Cambria Math" w:cs="Times New Roman"/>
              <w:color w:val="008000"/>
              <w:sz w:val="19"/>
              <w:szCs w:val="19"/>
            </w:rPr>
            <m:t>ay</m:t>
          </m:r>
          <m:r>
            <w:rPr>
              <w:rFonts w:ascii="Cambria Math" w:hAnsi="Times New Roman" w:cs="Times New Roman"/>
              <w:color w:val="008000"/>
              <w:sz w:val="19"/>
              <w:szCs w:val="19"/>
            </w:rPr>
            <m:t xml:space="preserve"> </m:t>
          </m:r>
          <m:r>
            <w:rPr>
              <w:rFonts w:ascii="Cambria Math" w:hAnsi="Cambria Math" w:cs="Times New Roman"/>
              <w:color w:val="008000"/>
              <w:sz w:val="19"/>
              <w:szCs w:val="19"/>
            </w:rPr>
            <m:t>coneccion</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+1</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le</m:t>
          </m:r>
          <m:r>
            <w:rPr>
              <w:rFonts w:ascii="Cambria Math" w:hAnsi="Times New Roman" w:cs="Times New Roman"/>
              <w:color w:val="008000"/>
              <w:sz w:val="19"/>
              <w:szCs w:val="19"/>
            </w:rPr>
            <m:t xml:space="preserve"> </m:t>
          </m:r>
          <m:r>
            <w:rPr>
              <w:rFonts w:ascii="Cambria Math" w:hAnsi="Cambria Math" w:cs="Times New Roman"/>
              <w:color w:val="008000"/>
              <w:sz w:val="19"/>
              <w:szCs w:val="19"/>
            </w:rPr>
            <m:t>coloca</m:t>
          </m:r>
          <m:r>
            <w:rPr>
              <w:rFonts w:ascii="Cambria Math" w:hAnsi="Times New Roman" w:cs="Times New Roman"/>
              <w:color w:val="008000"/>
              <w:sz w:val="19"/>
              <w:szCs w:val="19"/>
            </w:rPr>
            <m:t xml:space="preserve"> </m:t>
          </m:r>
          <m:r>
            <w:rPr>
              <w:rFonts w:ascii="Cambria Math" w:hAnsi="Cambria Math" w:cs="Times New Roman"/>
              <w:color w:val="008000"/>
              <w:sz w:val="19"/>
              <w:szCs w:val="19"/>
            </w:rPr>
            <m:t>un</m:t>
          </m:r>
          <m:r>
            <w:rPr>
              <w:rFonts w:ascii="Cambria Math" w:hAnsi="Times New Roman" w:cs="Times New Roman"/>
              <w:color w:val="008000"/>
              <w:sz w:val="19"/>
              <w:szCs w:val="19"/>
            </w:rPr>
            <m:t xml:space="preserve"> </m:t>
          </m:r>
          <m:r>
            <w:rPr>
              <w:rFonts w:ascii="Cambria Math" w:hAnsi="Cambria Math" w:cs="Times New Roman"/>
              <w:color w:val="008000"/>
              <w:sz w:val="19"/>
              <w:szCs w:val="19"/>
            </w:rPr>
            <m:t>pertenece</m:t>
          </m:r>
          <m:r>
            <w:rPr>
              <w:rFonts w:ascii="Cambria Math" w:hAnsi="Times New Roman" w:cs="Times New Roman"/>
              <w:color w:val="008000"/>
              <w:sz w:val="19"/>
              <w:szCs w:val="19"/>
            </w:rPr>
            <m:t xml:space="preserve"> </m:t>
          </m:r>
          <m:r>
            <w:rPr>
              <w:rFonts w:ascii="Cambria Math" w:hAnsi="Cambria Math" w:cs="Times New Roman"/>
              <w:color w:val="008000"/>
              <w:sz w:val="19"/>
              <w:szCs w:val="19"/>
            </w:rPr>
            <m:t>diferente</m:t>
          </m:r>
          <m:r>
            <w:rPr>
              <w:rFonts w:ascii="Cambria Math" w:hAnsi="Times New Roman" w:cs="Times New Roman"/>
              <w:color w:val="008000"/>
              <w:sz w:val="19"/>
              <w:szCs w:val="19"/>
            </w:rPr>
            <m:t xml:space="preserve"> </m:t>
          </m:r>
          <m:r>
            <w:rPr>
              <w:rFonts w:ascii="Cambria Math" w:hAnsi="Cambria Math" w:cs="Times New Roman"/>
              <w:color w:val="008000"/>
              <w:sz w:val="19"/>
              <w:szCs w:val="19"/>
            </w:rPr>
            <m:t>a</m:t>
          </m:r>
          <m:r>
            <w:rPr>
              <w:rFonts w:ascii="Cambria Math" w:hAnsi="Times New Roman" w:cs="Times New Roman"/>
              <w:color w:val="008000"/>
              <w:sz w:val="19"/>
              <w:szCs w:val="19"/>
            </w:rPr>
            <m:t xml:space="preserve"> </m:t>
          </m:r>
          <m:r>
            <w:rPr>
              <w:rFonts w:ascii="Cambria Math" w:hAnsi="Cambria Math" w:cs="Times New Roman"/>
              <w:color w:val="008000"/>
              <w:sz w:val="19"/>
              <w:szCs w:val="19"/>
            </w:rPr>
            <m:t>cada</m:t>
          </m:r>
          <m:r>
            <w:rPr>
              <w:rFonts w:ascii="Cambria Math" w:hAnsi="Times New Roman" w:cs="Times New Roman"/>
              <w:color w:val="008000"/>
              <w:sz w:val="19"/>
              <w:szCs w:val="19"/>
            </w:rPr>
            <m:t xml:space="preserve"> </m:t>
          </m:r>
          <m:r>
            <w:rPr>
              <w:rFonts w:ascii="Cambria Math" w:hAnsi="Cambria Math" w:cs="Times New Roman"/>
              <w:color w:val="008000"/>
              <w:sz w:val="19"/>
              <w:szCs w:val="19"/>
            </w:rPr>
            <m:t>nodo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+1</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sigue</m:t>
          </m:r>
          <m:r>
            <w:rPr>
              <w:rFonts w:ascii="Cambria Math" w:hAnsi="Times New Roman" w:cs="Times New Roman"/>
              <w:color w:val="008000"/>
              <w:sz w:val="19"/>
              <w:szCs w:val="19"/>
            </w:rPr>
            <m:t xml:space="preserve"> </m:t>
          </m:r>
          <m:r>
            <w:rPr>
              <w:rFonts w:ascii="Cambria Math" w:hAnsi="Cambria Math" w:cs="Times New Roman"/>
              <w:color w:val="008000"/>
              <w:sz w:val="19"/>
              <w:szCs w:val="19"/>
            </w:rPr>
            <m:t>en</m:t>
          </m:r>
          <m:r>
            <w:rPr>
              <w:rFonts w:ascii="Cambria Math" w:hAnsi="Times New Roman" w:cs="Times New Roman"/>
              <w:color w:val="008000"/>
              <w:sz w:val="19"/>
              <w:szCs w:val="19"/>
            </w:rPr>
            <m:t xml:space="preserve"> </m:t>
          </m:r>
          <m:r>
            <w:rPr>
              <w:rFonts w:ascii="Cambria Math" w:hAnsi="Cambria Math" w:cs="Times New Roman"/>
              <w:color w:val="008000"/>
              <w:sz w:val="19"/>
              <w:szCs w:val="19"/>
            </w:rPr>
            <m:t>la</m:t>
          </m:r>
          <m:r>
            <w:rPr>
              <w:rFonts w:ascii="Cambria Math" w:hAnsi="Times New Roman" w:cs="Times New Roman"/>
              <w:color w:val="008000"/>
              <w:sz w:val="19"/>
              <w:szCs w:val="19"/>
            </w:rPr>
            <m:t xml:space="preserve"> </m:t>
          </m:r>
          <m:r>
            <w:rPr>
              <w:rFonts w:ascii="Cambria Math" w:hAnsi="Cambria Math" w:cs="Times New Roman"/>
              <w:color w:val="008000"/>
              <w:sz w:val="19"/>
              <w:szCs w:val="19"/>
            </w:rPr>
            <m:t>siguiente</m:t>
          </m:r>
          <m:r>
            <w:rPr>
              <w:rFonts w:ascii="Cambria Math" w:hAnsi="Times New Roman" w:cs="Times New Roman"/>
              <w:color w:val="008000"/>
              <w:sz w:val="19"/>
              <w:szCs w:val="19"/>
            </w:rPr>
            <m:t xml:space="preserve"> </m:t>
          </m:r>
          <m:r>
            <w:rPr>
              <w:rFonts w:ascii="Cambria Math" w:hAnsi="Cambria Math" w:cs="Times New Roman"/>
              <w:color w:val="008000"/>
              <w:sz w:val="19"/>
              <w:szCs w:val="19"/>
            </w:rPr>
            <m:t>p</m:t>
          </m:r>
          <m:r>
            <w:rPr>
              <w:rFonts w:ascii="Times New Roman" w:hAnsi="Times New Roman" w:cs="Times New Roman"/>
              <w:color w:val="008000"/>
              <w:sz w:val="19"/>
              <w:szCs w:val="19"/>
            </w:rPr>
            <m:t>á</m:t>
          </m:r>
          <m:r>
            <w:rPr>
              <w:rFonts w:ascii="Cambria Math" w:hAnsi="Cambria Math" w:cs="Times New Roman"/>
              <w:color w:val="008000"/>
              <w:sz w:val="19"/>
              <w:szCs w:val="19"/>
            </w:rPr>
            <m:t>gina</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w:bookmarkStart w:id="10" w:name="_GoBack"/>
      <w:bookmarkEnd w:id="10"/>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arcos</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minimo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nodoA</m:t>
          </m:r>
          <m:r>
            <w:rPr>
              <w:rFonts w:ascii="Cambria Math" w:hAnsi="Times New Roman" w:cs="Times New Roman"/>
              <w:sz w:val="19"/>
              <w:szCs w:val="19"/>
            </w:rPr>
            <m:t>,</m:t>
          </m:r>
          <m:r>
            <w:rPr>
              <w:rFonts w:ascii="Cambria Math" w:hAnsi="Cambria Math" w:cs="Times New Roman"/>
              <w:sz w:val="19"/>
              <w:szCs w:val="19"/>
            </w:rPr>
            <m:t>nodoB</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arcos</m:t>
          </m:r>
          <m:r>
            <w:rPr>
              <w:rFonts w:ascii="Cambria Math" w:hAnsi="Times New Roman" w:cs="Times New Roman"/>
              <w:sz w:val="19"/>
              <w:szCs w:val="19"/>
            </w:rPr>
            <m:t>&lt;</m:t>
          </m:r>
          <m:r>
            <w:rPr>
              <w:rFonts w:ascii="Cambria Math" w:hAnsi="Cambria Math" w:cs="Times New Roman"/>
              <w:sz w:val="19"/>
              <w:szCs w:val="19"/>
            </w:rPr>
            <m:t>cantidadDeNodos</m:t>
          </m:r>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itera</m:t>
          </m:r>
          <m:r>
            <w:rPr>
              <w:rFonts w:ascii="Cambria Math" w:hAnsi="Times New Roman" w:cs="Times New Roman"/>
              <w:color w:val="008000"/>
              <w:sz w:val="19"/>
              <w:szCs w:val="19"/>
            </w:rPr>
            <m:t xml:space="preserve"> </m:t>
          </m:r>
          <m:r>
            <w:rPr>
              <w:rFonts w:ascii="Cambria Math" w:hAnsi="Cambria Math" w:cs="Times New Roman"/>
              <w:color w:val="008000"/>
              <w:sz w:val="19"/>
              <w:szCs w:val="19"/>
            </w:rPr>
            <m:t>numeroDeNodos</m:t>
          </m:r>
          <m:r>
            <w:rPr>
              <w:rFonts w:ascii="Times New Roman" w:hAnsi="Times New Roman" w:cs="Times New Roman"/>
              <w:color w:val="008000"/>
              <w:sz w:val="19"/>
              <w:szCs w:val="19"/>
            </w:rPr>
            <m:t>-</m:t>
          </m:r>
          <m:r>
            <w:rPr>
              <w:rFonts w:ascii="Cambria Math" w:hAnsi="Times New Roman" w:cs="Times New Roman"/>
              <w:color w:val="008000"/>
              <w:sz w:val="19"/>
              <w:szCs w:val="19"/>
            </w:rPr>
            <m:t xml:space="preserve">1 </m:t>
          </m:r>
          <m:r>
            <w:rPr>
              <w:rFonts w:ascii="Cambria Math" w:hAnsi="Cambria Math" w:cs="Times New Roman"/>
              <w:color w:val="008000"/>
              <w:sz w:val="19"/>
              <w:szCs w:val="19"/>
            </w:rPr>
            <m:t>veces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miimo</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99999</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Cambria Math" w:hAnsi="Cambria Math" w:cs="Times New Roman"/>
              <w:sz w:val="19"/>
              <w:szCs w:val="19"/>
            </w:rPr>
            <m:t>cantidadDeNodos</m:t>
          </m:r>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busca</m:t>
          </m:r>
          <m:r>
            <w:rPr>
              <w:rFonts w:ascii="Cambria Math" w:hAnsi="Times New Roman" w:cs="Times New Roman"/>
              <w:color w:val="008000"/>
              <w:sz w:val="19"/>
              <w:szCs w:val="19"/>
            </w:rPr>
            <m:t xml:space="preserve"> </m:t>
          </m:r>
          <m:r>
            <w:rPr>
              <w:rFonts w:ascii="Cambria Math" w:hAnsi="Cambria Math" w:cs="Times New Roman"/>
              <w:color w:val="008000"/>
              <w:sz w:val="19"/>
              <w:szCs w:val="19"/>
            </w:rPr>
            <m:t>el</m:t>
          </m:r>
          <m:r>
            <w:rPr>
              <w:rFonts w:ascii="Cambria Math" w:hAnsi="Times New Roman" w:cs="Times New Roman"/>
              <w:color w:val="008000"/>
              <w:sz w:val="19"/>
              <w:szCs w:val="19"/>
            </w:rPr>
            <m:t xml:space="preserve"> </m:t>
          </m:r>
          <m:r>
            <w:rPr>
              <w:rFonts w:ascii="Cambria Math" w:hAnsi="Cambria Math" w:cs="Times New Roman"/>
              <w:color w:val="008000"/>
              <w:sz w:val="19"/>
              <w:szCs w:val="19"/>
            </w:rPr>
            <m:t>menor</m:t>
          </m:r>
          <m:r>
            <w:rPr>
              <w:rFonts w:ascii="Cambria Math" w:hAnsi="Times New Roman" w:cs="Times New Roman"/>
              <w:color w:val="008000"/>
              <w:sz w:val="19"/>
              <w:szCs w:val="19"/>
            </w:rPr>
            <m:t xml:space="preserve"> </m:t>
          </m:r>
          <m:r>
            <w:rPr>
              <w:rFonts w:ascii="Cambria Math" w:hAnsi="Cambria Math" w:cs="Times New Roman"/>
              <w:color w:val="008000"/>
              <w:sz w:val="19"/>
              <w:szCs w:val="19"/>
            </w:rPr>
            <m:t>y</m:t>
          </m:r>
          <m:r>
            <w:rPr>
              <w:rFonts w:ascii="Cambria Math" w:hAnsi="Times New Roman" w:cs="Times New Roman"/>
              <w:color w:val="008000"/>
              <w:sz w:val="19"/>
              <w:szCs w:val="19"/>
            </w:rPr>
            <m:t xml:space="preserve"> </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guarda</m:t>
          </m:r>
          <m:r>
            <w:rPr>
              <w:rFonts w:ascii="Cambria Math" w:hAnsi="Times New Roman" w:cs="Times New Roman"/>
              <w:color w:val="008000"/>
              <w:sz w:val="19"/>
              <w:szCs w:val="19"/>
            </w:rPr>
            <m:t xml:space="preserve"> </m:t>
          </m:r>
          <m:r>
            <w:rPr>
              <w:rFonts w:ascii="Cambria Math" w:hAnsi="Cambria Math" w:cs="Times New Roman"/>
              <w:color w:val="008000"/>
              <w:sz w:val="19"/>
              <w:szCs w:val="19"/>
            </w:rPr>
            <m:t>en</m:t>
          </m:r>
          <m:r>
            <w:rPr>
              <w:rFonts w:ascii="Cambria Math" w:hAnsi="Times New Roman" w:cs="Times New Roman"/>
              <w:color w:val="008000"/>
              <w:sz w:val="19"/>
              <w:szCs w:val="19"/>
            </w:rPr>
            <m:t xml:space="preserve"> </m:t>
          </m:r>
          <m:r>
            <w:rPr>
              <w:rFonts w:ascii="Cambria Math" w:hAnsi="Cambria Math" w:cs="Times New Roman"/>
              <w:color w:val="008000"/>
              <w:sz w:val="19"/>
              <w:szCs w:val="19"/>
            </w:rPr>
            <m:t>minimo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j</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si</m:t>
          </m:r>
          <m:r>
            <w:rPr>
              <w:rFonts w:ascii="Cambria Math" w:hAnsi="Times New Roman" w:cs="Times New Roman"/>
              <w:sz w:val="19"/>
              <w:szCs w:val="19"/>
            </w:rPr>
            <m:t xml:space="preserve"> </m:t>
          </m:r>
          <m:r>
            <w:rPr>
              <w:rFonts w:ascii="Cambria Math" w:hAnsi="Cambria Math" w:cs="Times New Roman"/>
              <w:sz w:val="19"/>
              <w:szCs w:val="19"/>
            </w:rPr>
            <m:t>grafo</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 xml:space="preserve">] &lt; </m:t>
          </m:r>
          <m:r>
            <w:rPr>
              <w:rFonts w:ascii="Cambria Math" w:hAnsi="Cambria Math" w:cs="Times New Roman"/>
              <w:sz w:val="19"/>
              <w:szCs w:val="19"/>
            </w:rPr>
            <m:t>minimo</m:t>
          </m:r>
          <m:r>
            <w:rPr>
              <w:rFonts w:ascii="Cambria Math" w:hAnsi="Times New Roman" w:cs="Times New Roman"/>
              <w:sz w:val="19"/>
              <w:szCs w:val="19"/>
            </w:rPr>
            <m:t xml:space="preserve"> </m:t>
          </m:r>
          <m:r>
            <w:rPr>
              <w:rFonts w:ascii="Cambria Math" w:hAnsi="Cambria Math" w:cs="Times New Roman"/>
              <w:sz w:val="19"/>
              <w:szCs w:val="19"/>
            </w:rPr>
            <m:t>y</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minimo</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grafo</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nodoA</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nodoB</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si</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j</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j</m:t>
          </m:r>
          <m:r>
            <w:rPr>
              <w:rFonts w:ascii="Cambria Math" w:hAnsi="Times New Roman" w:cs="Times New Roman"/>
              <w:sz w:val="19"/>
              <w:szCs w:val="19"/>
            </w:rPr>
            <m:t>+1</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+1</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w:lastRenderedPageBreak/>
            <m:t>si</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minimo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arbol</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minimo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Times New Roman" w:cs="Times New Roman"/>
              <w:color w:val="008000"/>
              <w:sz w:val="19"/>
              <w:szCs w:val="19"/>
            </w:rPr>
            <m:t>//</m:t>
          </m:r>
          <m:r>
            <w:rPr>
              <w:rFonts w:ascii="Cambria Math" w:hAnsi="Cambria Math" w:cs="Times New Roman"/>
              <w:color w:val="008000"/>
              <w:sz w:val="19"/>
              <w:szCs w:val="19"/>
            </w:rPr>
            <m:t>se</m:t>
          </m:r>
          <m:r>
            <w:rPr>
              <w:rFonts w:ascii="Cambria Math" w:hAnsi="Times New Roman" w:cs="Times New Roman"/>
              <w:color w:val="008000"/>
              <w:sz w:val="19"/>
              <w:szCs w:val="19"/>
            </w:rPr>
            <m:t xml:space="preserve"> </m:t>
          </m:r>
          <m:r>
            <w:rPr>
              <w:rFonts w:ascii="Cambria Math" w:hAnsi="Cambria Math" w:cs="Times New Roman"/>
              <w:color w:val="008000"/>
              <w:sz w:val="19"/>
              <w:szCs w:val="19"/>
            </w:rPr>
            <m:t>igualan</m:t>
          </m:r>
          <m:r>
            <w:rPr>
              <w:rFonts w:ascii="Cambria Math" w:hAnsi="Times New Roman" w:cs="Times New Roman"/>
              <w:color w:val="008000"/>
              <w:sz w:val="19"/>
              <w:szCs w:val="19"/>
            </w:rPr>
            <m:t xml:space="preserve"> </m:t>
          </m:r>
          <m:r>
            <w:rPr>
              <w:rFonts w:ascii="Cambria Math" w:hAnsi="Cambria Math" w:cs="Times New Roman"/>
              <w:color w:val="008000"/>
              <w:sz w:val="19"/>
              <w:szCs w:val="19"/>
            </w:rPr>
            <m:t>los</m:t>
          </m:r>
          <m:r>
            <w:rPr>
              <w:rFonts w:ascii="Cambria Math" w:hAnsi="Times New Roman" w:cs="Times New Roman"/>
              <w:color w:val="008000"/>
              <w:sz w:val="19"/>
              <w:szCs w:val="19"/>
            </w:rPr>
            <m:t xml:space="preserve"> </m:t>
          </m:r>
          <m:r>
            <w:rPr>
              <w:rFonts w:ascii="Cambria Math" w:hAnsi="Cambria Math" w:cs="Times New Roman"/>
              <w:color w:val="008000"/>
              <w:sz w:val="19"/>
              <w:szCs w:val="19"/>
            </w:rPr>
            <m:t>pertenecen</m:t>
          </m:r>
          <m:r>
            <w:rPr>
              <w:rFonts w:ascii="Cambria Math" w:hAnsi="Times New Roman" w:cs="Times New Roman"/>
              <w:color w:val="008000"/>
              <w:sz w:val="19"/>
              <w:szCs w:val="19"/>
            </w:rPr>
            <m:t xml:space="preserve"> </m:t>
          </m:r>
          <m:r>
            <w:rPr>
              <w:rFonts w:ascii="Cambria Math" w:hAnsi="Cambria Math" w:cs="Times New Roman"/>
              <w:color w:val="008000"/>
              <w:sz w:val="19"/>
              <w:szCs w:val="19"/>
            </w:rPr>
            <m:t>involucrados</m:t>
          </m:r>
          <m:r>
            <w:rPr>
              <w:rFonts w:ascii="Cambria Math" w:hAnsi="Times New Roman" w:cs="Times New Roman"/>
              <w:color w:val="008000"/>
              <w:sz w:val="19"/>
              <w:szCs w:val="19"/>
            </w:rPr>
            <m:t xml:space="preserve"> </m:t>
          </m:r>
          <m:r>
            <w:rPr>
              <w:rFonts w:ascii="Cambria Math" w:hAnsi="Cambria Math" w:cs="Times New Roman"/>
              <w:color w:val="008000"/>
              <w:sz w:val="19"/>
              <w:szCs w:val="19"/>
            </w:rPr>
            <m:t>para</m:t>
          </m:r>
          <m:r>
            <w:rPr>
              <w:rFonts w:ascii="Cambria Math" w:hAnsi="Times New Roman" w:cs="Times New Roman"/>
              <w:color w:val="008000"/>
              <w:sz w:val="19"/>
              <w:szCs w:val="19"/>
            </w:rPr>
            <m:t xml:space="preserve"> </m:t>
          </m:r>
          <m:r>
            <w:rPr>
              <w:rFonts w:ascii="Cambria Math" w:hAnsi="Cambria Math" w:cs="Times New Roman"/>
              <w:color w:val="008000"/>
              <w:sz w:val="19"/>
              <w:szCs w:val="19"/>
            </w:rPr>
            <m:t>formar</m:t>
          </m:r>
          <m:r>
            <w:rPr>
              <w:rFonts w:ascii="Cambria Math" w:hAnsi="Times New Roman" w:cs="Times New Roman"/>
              <w:color w:val="008000"/>
              <w:sz w:val="19"/>
              <w:szCs w:val="19"/>
            </w:rPr>
            <m:t xml:space="preserve"> </m:t>
          </m:r>
          <m:r>
            <w:rPr>
              <w:rFonts w:ascii="Cambria Math" w:hAnsi="Cambria Math" w:cs="Times New Roman"/>
              <w:color w:val="008000"/>
              <w:sz w:val="19"/>
              <w:szCs w:val="19"/>
            </w:rPr>
            <m:t>un</m:t>
          </m:r>
          <m:r>
            <w:rPr>
              <w:rFonts w:ascii="Cambria Math" w:hAnsi="Times New Roman" w:cs="Times New Roman"/>
              <w:color w:val="008000"/>
              <w:sz w:val="19"/>
              <w:szCs w:val="19"/>
            </w:rPr>
            <m:t xml:space="preserve"> </m:t>
          </m:r>
          <m:r>
            <w:rPr>
              <w:rFonts w:ascii="Cambria Math" w:hAnsi="Cambria Math" w:cs="Times New Roman"/>
              <w:color w:val="008000"/>
              <w:sz w:val="19"/>
              <w:szCs w:val="19"/>
            </w:rPr>
            <m:t>solo</m:t>
          </m:r>
          <m:r>
            <w:rPr>
              <w:rFonts w:ascii="Cambria Math" w:hAnsi="Times New Roman" w:cs="Times New Roman"/>
              <w:color w:val="008000"/>
              <w:sz w:val="19"/>
              <w:szCs w:val="19"/>
            </w:rPr>
            <m:t xml:space="preserve"> </m:t>
          </m:r>
          <m:r>
            <w:rPr>
              <w:rFonts w:ascii="Cambria Math" w:hAnsi="Cambria Math" w:cs="Times New Roman"/>
              <w:color w:val="008000"/>
              <w:sz w:val="19"/>
              <w:szCs w:val="19"/>
            </w:rPr>
            <m:t>arbol</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entero</m:t>
          </m:r>
          <m:r>
            <w:rPr>
              <w:rFonts w:ascii="Cambria Math" w:hAnsi="Times New Roman" w:cs="Times New Roman"/>
              <w:sz w:val="19"/>
              <w:szCs w:val="19"/>
            </w:rPr>
            <m:t xml:space="preserve"> </m:t>
          </m:r>
          <m:r>
            <w:rPr>
              <w:rFonts w:ascii="Cambria Math" w:hAnsi="Cambria Math" w:cs="Times New Roman"/>
              <w:sz w:val="19"/>
              <w:szCs w:val="19"/>
            </w:rPr>
            <m:t>temp</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nodoB</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Times New Roman" w:cs="Times New Roman"/>
              <w:sz w:val="19"/>
              <w:szCs w:val="19"/>
            </w:rPr>
            <m:t>0</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mientras</m:t>
          </m:r>
          <m:r>
            <w:rPr>
              <w:rFonts w:ascii="Cambria Math" w:hAnsi="Times New Roman" w:cs="Times New Roman"/>
              <w:sz w:val="19"/>
              <w:szCs w:val="19"/>
            </w:rPr>
            <m:t xml:space="preserve"> </m:t>
          </m:r>
          <m:r>
            <w:rPr>
              <w:rFonts w:ascii="Cambria Math" w:hAnsi="Cambria Math" w:cs="Times New Roman"/>
              <w:sz w:val="19"/>
              <w:szCs w:val="19"/>
            </w:rPr>
            <m:t>i</m:t>
          </m:r>
          <m:r>
            <w:rPr>
              <w:rFonts w:ascii="Cambria Math" w:hAnsi="Times New Roman" w:cs="Times New Roman"/>
              <w:sz w:val="19"/>
              <w:szCs w:val="19"/>
            </w:rPr>
            <m:t>&lt;</m:t>
          </m:r>
          <m:r>
            <w:rPr>
              <w:rFonts w:ascii="Cambria Math" w:hAnsi="Cambria Math" w:cs="Times New Roman"/>
              <w:sz w:val="19"/>
              <w:szCs w:val="19"/>
            </w:rPr>
            <m:t>cantidadDeNodos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si</m:t>
          </m:r>
          <m:r>
            <w:rPr>
              <w:rFonts w:ascii="Cambria Math" w:hAnsi="Times New Roman" w:cs="Times New Roman"/>
              <w:sz w:val="19"/>
              <w:szCs w:val="19"/>
            </w:rPr>
            <m:t xml:space="preserve"> </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m:t>
          </m:r>
          <m:r>
            <w:rPr>
              <w:rFonts w:ascii="Cambria Math" w:hAnsi="Cambria Math" w:cs="Times New Roman"/>
              <w:sz w:val="19"/>
              <w:szCs w:val="19"/>
            </w:rPr>
            <m:t>temp</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inicio</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pertenece</m:t>
          </m:r>
          <m:r>
            <w:rPr>
              <w:rFonts w:ascii="Cambria Math" w:hAnsi="Times New Roman" w:cs="Times New Roman"/>
              <w:sz w:val="19"/>
              <w:szCs w:val="19"/>
            </w:rPr>
            <m:t>[</m:t>
          </m:r>
          <m:r>
            <w:rPr>
              <w:rFonts w:ascii="Cambria Math" w:hAnsi="Cambria Math" w:cs="Times New Roman"/>
              <w:sz w:val="19"/>
              <w:szCs w:val="19"/>
            </w:rPr>
            <m:t>nodoA</m:t>
          </m:r>
          <m:r>
            <w:rPr>
              <w:rFonts w:ascii="Cambria Math" w:hAnsi="Times New Roman" w:cs="Times New Roman"/>
              <w:sz w:val="19"/>
              <w:szCs w:val="19"/>
            </w:rPr>
            <m:t>]</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si</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i</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i</m:t>
          </m:r>
          <m:r>
            <w:rPr>
              <w:rFonts w:ascii="Cambria Math" w:hAnsi="Times New Roman" w:cs="Times New Roman"/>
              <w:sz w:val="19"/>
              <w:szCs w:val="19"/>
            </w:rPr>
            <m:t>+1</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si</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arcos</m:t>
          </m:r>
          <m:r>
            <w:rPr>
              <w:rFonts w:ascii="Cambria Math" w:hAnsi="Times New Roman" w:cs="Times New Roman"/>
              <w:sz w:val="19"/>
              <w:szCs w:val="19"/>
            </w:rPr>
            <m:t>&lt;</m:t>
          </m:r>
          <m:r>
            <w:rPr>
              <w:rFonts w:ascii="Times New Roman" w:hAnsi="Times New Roman" w:cs="Times New Roman"/>
              <w:sz w:val="19"/>
              <w:szCs w:val="19"/>
            </w:rPr>
            <m:t>-</m:t>
          </m:r>
          <m:r>
            <w:rPr>
              <w:rFonts w:ascii="Cambria Math" w:hAnsi="Cambria Math" w:cs="Times New Roman"/>
              <w:sz w:val="19"/>
              <w:szCs w:val="19"/>
            </w:rPr>
            <m:t>arcos</m:t>
          </m:r>
          <m:r>
            <w:rPr>
              <w:rFonts w:ascii="Cambria Math" w:hAnsi="Times New Roman" w:cs="Times New Roman"/>
              <w:sz w:val="19"/>
              <w:szCs w:val="19"/>
            </w:rPr>
            <m:t>+1</m:t>
          </m:r>
        </m:oMath>
      </m:oMathPara>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w:p>
    <w:p w:rsidR="00BC6DBF" w:rsidRPr="00C451B8" w:rsidRDefault="00BC6DBF" w:rsidP="009E4878">
      <w:pPr>
        <w:autoSpaceDE w:val="0"/>
        <w:autoSpaceDN w:val="0"/>
        <w:adjustRightInd w:val="0"/>
        <w:spacing w:after="0" w:line="360" w:lineRule="auto"/>
        <w:jc w:val="both"/>
        <w:rPr>
          <w:oMath/>
          <w:rFonts w:ascii="Cambria Math" w:hAnsi="Times New Roman" w:cs="Times New Roman"/>
          <w:sz w:val="19"/>
          <w:szCs w:val="19"/>
        </w:rPr>
      </w:pPr>
      <m:oMathPara>
        <m:oMathParaPr>
          <m:jc m:val="left"/>
        </m:oMathParaPr>
        <m:oMath>
          <m:r>
            <w:rPr>
              <w:rFonts w:ascii="Cambria Math" w:hAnsi="Cambria Math" w:cs="Times New Roman"/>
              <w:sz w:val="19"/>
              <w:szCs w:val="19"/>
            </w:rPr>
            <m:t>fi</m:t>
          </m:r>
          <m:r>
            <w:rPr>
              <w:rFonts w:ascii="Cambria Math" w:hAnsi="Times New Roman" w:cs="Times New Roman"/>
              <w:sz w:val="19"/>
              <w:szCs w:val="19"/>
            </w:rPr>
            <m:t xml:space="preserve"> </m:t>
          </m:r>
          <m:r>
            <w:rPr>
              <w:rFonts w:ascii="Cambria Math" w:hAnsi="Cambria Math" w:cs="Times New Roman"/>
              <w:sz w:val="19"/>
              <w:szCs w:val="19"/>
            </w:rPr>
            <m:t>mientras</m:t>
          </m:r>
        </m:oMath>
      </m:oMathPara>
    </w:p>
    <w:p w:rsidR="00BC6DBF" w:rsidRPr="00C451B8" w:rsidRDefault="00BC6DBF" w:rsidP="009E4878">
      <w:pPr>
        <w:autoSpaceDE w:val="0"/>
        <w:autoSpaceDN w:val="0"/>
        <w:adjustRightInd w:val="0"/>
        <w:spacing w:after="0" w:line="360" w:lineRule="auto"/>
        <w:jc w:val="both"/>
        <w:rPr>
          <w:rFonts w:ascii="Times New Roman" w:hAnsi="Times New Roman" w:cs="Times New Roman"/>
          <w:sz w:val="19"/>
          <w:szCs w:val="19"/>
        </w:rPr>
      </w:pPr>
      <m:oMath>
        <m:r>
          <w:rPr>
            <w:rFonts w:ascii="Cambria Math" w:hAnsi="Cambria Math" w:cs="Times New Roman"/>
            <w:sz w:val="19"/>
            <w:szCs w:val="19"/>
          </w:rPr>
          <m:t>fin</m:t>
        </m:r>
        <m:r>
          <w:rPr>
            <w:rFonts w:ascii="Cambria Math" w:hAnsi="Times New Roman" w:cs="Times New Roman"/>
            <w:sz w:val="19"/>
            <w:szCs w:val="19"/>
          </w:rPr>
          <m:t xml:space="preserve"> </m:t>
        </m:r>
        <m:r>
          <w:rPr>
            <w:rFonts w:ascii="Cambria Math" w:hAnsi="Cambria Math" w:cs="Times New Roman"/>
            <w:sz w:val="19"/>
            <w:szCs w:val="19"/>
          </w:rPr>
          <m:t>kruskal</m:t>
        </m:r>
      </m:oMath>
      <w:r w:rsidRPr="00C451B8">
        <w:rPr>
          <w:rFonts w:ascii="Times New Roman" w:hAnsi="Times New Roman" w:cs="Times New Roman"/>
          <w:sz w:val="19"/>
          <w:szCs w:val="19"/>
        </w:rPr>
        <w:tab/>
      </w:r>
    </w:p>
    <w:p w:rsidR="001E4EEC" w:rsidRPr="00C451B8" w:rsidRDefault="001E4EEC" w:rsidP="009E4878">
      <w:pPr>
        <w:spacing w:line="360" w:lineRule="auto"/>
        <w:jc w:val="both"/>
        <w:rPr>
          <w:rFonts w:ascii="Times New Roman" w:hAnsi="Times New Roman" w:cs="Times New Roman"/>
          <w:sz w:val="24"/>
          <w:szCs w:val="24"/>
        </w:rPr>
      </w:pPr>
    </w:p>
    <w:p w:rsidR="00571AA6" w:rsidRPr="00C451B8" w:rsidRDefault="00571AA6" w:rsidP="009E4878">
      <w:pPr>
        <w:spacing w:line="360" w:lineRule="auto"/>
        <w:jc w:val="both"/>
        <w:rPr>
          <w:rFonts w:ascii="Times New Roman" w:hAnsi="Times New Roman" w:cs="Times New Roman"/>
          <w:sz w:val="24"/>
          <w:szCs w:val="24"/>
        </w:rPr>
      </w:pPr>
      <w:r w:rsidRPr="00C451B8">
        <w:rPr>
          <w:rFonts w:ascii="Times New Roman" w:hAnsi="Times New Roman" w:cs="Times New Roman"/>
          <w:sz w:val="24"/>
          <w:szCs w:val="24"/>
        </w:rPr>
        <w:t>Código en C++</w:t>
      </w:r>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Declaraciones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m:t>
          </m:r>
          <m:r>
            <w:rPr>
              <w:rFonts w:ascii="Times New Roman" w:eastAsia="Times New Roman" w:hAnsi="Cambria Math" w:cs="Times New Roman"/>
              <w:sz w:val="24"/>
              <w:szCs w:val="24"/>
              <w:lang w:eastAsia="es-VE"/>
            </w:rPr>
            <m:t>h</m:t>
          </m:r>
          <m:r>
            <w:rPr>
              <w:rFonts w:ascii="Cambria Math" w:eastAsia="Times New Roman" w:hAnsi="Cambria Math" w:cs="Times New Roman"/>
              <w:sz w:val="24"/>
              <w:szCs w:val="24"/>
              <w:lang w:eastAsia="es-VE"/>
            </w:rPr>
            <m:t>ivo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h</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cn</m:t>
          </m:r>
          <m:r>
            <w:rPr>
              <w:rFonts w:ascii="Cambria Math" w:eastAsia="Times New Roman" w:hAnsi="Times New Roman" w:cs="Times New Roman"/>
              <w:sz w:val="24"/>
              <w:szCs w:val="24"/>
              <w:lang w:eastAsia="es-VE"/>
            </w:rPr>
            <m:t>; //</m:t>
          </m:r>
          <m:r>
            <w:rPr>
              <w:rFonts w:ascii="Cambria Math" w:eastAsia="Times New Roman" w:hAnsi="Cambria Math" w:cs="Times New Roman"/>
              <w:sz w:val="24"/>
              <w:szCs w:val="24"/>
              <w:lang w:eastAsia="es-VE"/>
            </w:rPr>
            <m:t>cantidad</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nodos</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ady</m:t>
          </m:r>
          <m:r>
            <w:rPr>
              <w:rFonts w:ascii="Cambria Math" w:eastAsia="Times New Roman" w:hAnsi="Times New Roman" w:cs="Times New Roman"/>
              <w:sz w:val="24"/>
              <w:szCs w:val="24"/>
              <w:lang w:eastAsia="es-VE"/>
            </w:rPr>
            <m:t>; //</m:t>
          </m:r>
          <m:r>
            <w:rPr>
              <w:rFonts w:ascii="Cambria Math" w:eastAsia="Times New Roman" w:hAnsi="Cambria Math" w:cs="Times New Roman"/>
              <w:sz w:val="24"/>
              <w:szCs w:val="24"/>
              <w:lang w:eastAsia="es-VE"/>
            </w:rPr>
            <m:t>matriz</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adyacencia</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Devuelve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matriz</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adyacencia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minimo</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Grafo</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kruskal</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adyacencia</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t</m:t>
          </m:r>
          <m:r>
            <w:rPr>
              <w:rFonts w:ascii="Times New Roman" w:eastAsia="Times New Roman" w:hAnsi="Cambria Math" w:cs="Times New Roman"/>
              <w:sz w:val="24"/>
              <w:szCs w:val="24"/>
              <w:lang w:eastAsia="es-VE"/>
            </w:rPr>
            <m:t>h</m:t>
          </m:r>
          <m:r>
            <w:rPr>
              <w:rFonts w:ascii="Cambria Math" w:eastAsia="Times New Roman" w:hAnsi="Cambria Math" w:cs="Times New Roman"/>
              <w:sz w:val="24"/>
              <w:szCs w:val="24"/>
              <w:lang w:eastAsia="es-VE"/>
            </w:rPr>
            <m:t>is</m:t>
          </m:r>
          <m:r>
            <w:rPr>
              <w:rFonts w:ascii="Times New Roman" w:eastAsia="Times New Roman" w:hAnsi="Times New Roman" w:cs="Times New Roman"/>
              <w:sz w:val="24"/>
              <w:szCs w:val="24"/>
              <w:lang w:eastAsia="es-VE"/>
            </w:rPr>
            <m:t>-</m:t>
          </m:r>
          <m:r>
            <w:rPr>
              <w:rFonts w:ascii="Cambria Math" w:eastAsia="Times New Roman" w:hAnsi="Times New Roman" w:cs="Times New Roman"/>
              <w:sz w:val="24"/>
              <w:szCs w:val="24"/>
              <w:lang w:eastAsia="es-VE"/>
            </w:rPr>
            <m:t>&gt;</m:t>
          </m:r>
          <m:r>
            <w:rPr>
              <w:rFonts w:ascii="Cambria Math" w:eastAsia="Times New Roman" w:hAnsi="Cambria Math" w:cs="Times New Roman"/>
              <w:sz w:val="24"/>
              <w:szCs w:val="24"/>
              <w:lang w:eastAsia="es-VE"/>
            </w:rPr>
            <m:t>ady</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 xml:space="preserve">&lt;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&gt;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cn</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vector</m:t>
          </m:r>
          <m:r>
            <w:rPr>
              <w:rFonts w:ascii="Cambria Math" w:eastAsia="Times New Roman" w:hAnsi="Times New Roman" w:cs="Times New Roman"/>
              <w:sz w:val="24"/>
              <w:szCs w:val="24"/>
              <w:lang w:eastAsia="es-VE"/>
            </w:rPr>
            <m:t>&lt;</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&gt;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cn</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indica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que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w:lastRenderedPageBreak/>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arbol</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vector</m:t>
          </m:r>
          <m:r>
            <w:rPr>
              <w:rFonts w:ascii="Cambria Math" w:eastAsia="Times New Roman" w:hAnsi="Times New Roman" w:cs="Times New Roman"/>
              <w:sz w:val="24"/>
              <w:szCs w:val="24"/>
              <w:lang w:val="en-US" w:eastAsia="es-VE"/>
            </w:rPr>
            <m:t>&lt;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&gt;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INF</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pertenece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nodoA</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nodoB</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arcos</m:t>
          </m:r>
          <m:r>
            <w:rPr>
              <w:rFonts w:ascii="Cambria Math" w:eastAsia="Times New Roman" w:hAnsi="Times New Roman" w:cs="Times New Roman"/>
              <w:sz w:val="24"/>
              <w:szCs w:val="24"/>
              <w:lang w:val="en-US" w:eastAsia="es-VE"/>
            </w:rPr>
            <m:t xml:space="preserve"> = 1;</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w</m:t>
          </m:r>
          <m:r>
            <w:rPr>
              <w:rFonts w:ascii="Times New Roman" w:eastAsia="Times New Roman" w:hAnsi="Cambria Math" w:cs="Times New Roman"/>
              <w:sz w:val="24"/>
              <w:szCs w:val="24"/>
              <w:lang w:val="en-US" w:eastAsia="es-VE"/>
            </w:rPr>
            <m:t>h</m:t>
          </m:r>
          <m:r>
            <w:rPr>
              <w:rFonts w:ascii="Cambria Math" w:eastAsia="Times New Roman" w:hAnsi="Cambria Math" w:cs="Times New Roman"/>
              <w:sz w:val="24"/>
              <w:szCs w:val="24"/>
              <w:lang w:val="en-US" w:eastAsia="es-VE"/>
            </w:rPr>
            <m:t>ile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arcos</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Encontrar</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minimo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que</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forma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ciclo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y</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guardar</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y</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distancia</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INF</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if</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min</m:t>
          </m:r>
          <m:r>
            <w:rPr>
              <w:rFonts w:ascii="Cambria Math" w:eastAsia="Times New Roman" w:hAnsi="Times New Roman" w:cs="Times New Roman"/>
              <w:sz w:val="24"/>
              <w:szCs w:val="24"/>
              <w:lang w:val="en-US" w:eastAsia="es-VE"/>
            </w:rPr>
            <m:t xml:space="preserve"> &gt; </m:t>
          </m:r>
          <m:r>
            <w:rPr>
              <w:rFonts w:ascii="Cambria Math" w:eastAsia="Times New Roman" w:hAnsi="Cambria Math" w:cs="Times New Roman"/>
              <w:sz w:val="24"/>
              <w:szCs w:val="24"/>
              <w:lang w:val="en-US" w:eastAsia="es-VE"/>
            </w:rPr>
            <m:t>adyacencia</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 xml:space="preserve">] &amp;&amp; </m:t>
          </m:r>
          <m:r>
            <w:rPr>
              <w:rFonts w:ascii="Cambria Math" w:eastAsia="Times New Roman" w:hAnsi="Cambria Math" w:cs="Times New Roman"/>
              <w:sz w:val="24"/>
              <w:szCs w:val="24"/>
              <w:lang w:val="en-US" w:eastAsia="es-VE"/>
            </w:rPr>
            <m:t>pertenece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pertenece</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min</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adyacencia</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j</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nodoA</m:t>
          </m:r>
          <m:r>
            <w:rPr>
              <w:rFonts w:ascii="Cambria Math" w:eastAsia="Times New Roman" w:hAnsi="Times New Roman" w:cs="Times New Roman"/>
              <w:sz w:val="24"/>
              <w:szCs w:val="24"/>
              <w:lang w:val="en-US" w:eastAsia="es-VE"/>
            </w:rPr>
            <m:t xml:space="preserve"> = </m:t>
          </m:r>
          <m:r>
            <w:rPr>
              <w:rFonts w:ascii="Cambria Math" w:eastAsia="Times New Roman" w:hAnsi="Cambria Math" w:cs="Times New Roman"/>
              <w:sz w:val="24"/>
              <w:szCs w:val="24"/>
              <w:lang w:val="en-US" w:eastAsia="es-VE"/>
            </w:rPr>
            <m:t>i</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j</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Si</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mismo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agrego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arco</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minimo</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if</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min</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min</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Todos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los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nodos</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m:t>
          </m:r>
          <m:r>
            <w:rPr>
              <w:rFonts w:ascii="Times New Roman" w:eastAsia="Times New Roman" w:hAnsi="Cambria Math" w:cs="Times New Roman"/>
              <w:sz w:val="24"/>
              <w:szCs w:val="24"/>
              <w:lang w:eastAsia="es-VE"/>
            </w:rPr>
            <m:t>h</m:t>
          </m:r>
          <m:r>
            <w:rPr>
              <w:rFonts w:ascii="Cambria Math" w:eastAsia="Times New Roman" w:hAnsi="Cambria Math" w:cs="Times New Roman"/>
              <w:sz w:val="24"/>
              <w:szCs w:val="24"/>
              <w:lang w:eastAsia="es-VE"/>
            </w:rPr>
            <m:t>ora</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del</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int</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temp</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nodoB</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val="en-US"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val="en-US" w:eastAsia="es-VE"/>
            </w:rPr>
            <m:t>for</m:t>
          </m:r>
          <m:r>
            <w:rPr>
              <w:rFonts w:ascii="Cambria Math" w:eastAsia="Times New Roman" w:hAnsi="Times New Roman" w:cs="Times New Roman"/>
              <w:sz w:val="24"/>
              <w:szCs w:val="24"/>
              <w:lang w:val="en-US" w:eastAsia="es-VE"/>
            </w:rPr>
            <m:t>(</m:t>
          </m:r>
          <m:r>
            <w:rPr>
              <w:rFonts w:ascii="Cambria Math" w:eastAsia="Times New Roman" w:hAnsi="Cambria Math" w:cs="Times New Roman"/>
              <w:sz w:val="24"/>
              <w:szCs w:val="24"/>
              <w:lang w:val="en-US" w:eastAsia="es-VE"/>
            </w:rPr>
            <m:t>int</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k</m:t>
          </m:r>
          <m:r>
            <w:rPr>
              <w:rFonts w:ascii="Cambria Math" w:eastAsia="Times New Roman" w:hAnsi="Times New Roman" w:cs="Times New Roman"/>
              <w:sz w:val="24"/>
              <w:szCs w:val="24"/>
              <w:lang w:val="en-US" w:eastAsia="es-VE"/>
            </w:rPr>
            <m:t xml:space="preserve"> = 0; </m:t>
          </m:r>
          <m:r>
            <w:rPr>
              <w:rFonts w:ascii="Cambria Math" w:eastAsia="Times New Roman" w:hAnsi="Cambria Math" w:cs="Times New Roman"/>
              <w:sz w:val="24"/>
              <w:szCs w:val="24"/>
              <w:lang w:val="en-US" w:eastAsia="es-VE"/>
            </w:rPr>
            <m:t>k</m:t>
          </m:r>
          <m:r>
            <w:rPr>
              <w:rFonts w:ascii="Cambria Math" w:eastAsia="Times New Roman" w:hAnsi="Times New Roman" w:cs="Times New Roman"/>
              <w:sz w:val="24"/>
              <w:szCs w:val="24"/>
              <w:lang w:val="en-US" w:eastAsia="es-VE"/>
            </w:rPr>
            <m:t xml:space="preserve"> &lt; </m:t>
          </m:r>
          <m:r>
            <w:rPr>
              <w:rFonts w:ascii="Cambria Math" w:eastAsia="Times New Roman" w:hAnsi="Cambria Math" w:cs="Times New Roman"/>
              <w:sz w:val="24"/>
              <w:szCs w:val="24"/>
              <w:lang w:val="en-US" w:eastAsia="es-VE"/>
            </w:rPr>
            <m:t>cn</m:t>
          </m:r>
          <m:r>
            <w:rPr>
              <w:rFonts w:ascii="Cambria Math" w:eastAsia="Times New Roman" w:hAnsi="Times New Roman" w:cs="Times New Roman"/>
              <w:sz w:val="24"/>
              <w:szCs w:val="24"/>
              <w:lang w:val="en-US" w:eastAsia="es-VE"/>
            </w:rPr>
            <m:t xml:space="preserve">; </m:t>
          </m:r>
          <m:r>
            <w:rPr>
              <w:rFonts w:ascii="Cambria Math" w:eastAsia="Times New Roman" w:hAnsi="Cambria Math" w:cs="Times New Roman"/>
              <w:sz w:val="24"/>
              <w:szCs w:val="24"/>
              <w:lang w:val="en-US" w:eastAsia="es-VE"/>
            </w:rPr>
            <m:t>k</m:t>
          </m:r>
          <m:r>
            <w:rPr>
              <w:rFonts w:ascii="Cambria Math" w:eastAsia="Times New Roman" w:hAnsi="Times New Roman" w:cs="Times New Roman"/>
              <w:sz w:val="24"/>
              <w:szCs w:val="24"/>
              <w:lang w:val="en-US"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val="en-US" w:eastAsia="es-VE"/>
            </w:rPr>
            <w:lastRenderedPageBreak/>
            <m:t xml:space="preserve">                        </m:t>
          </m:r>
          <m:r>
            <w:rPr>
              <w:rFonts w:ascii="Cambria Math" w:eastAsia="Times New Roman" w:hAnsi="Cambria Math" w:cs="Times New Roman"/>
              <w:sz w:val="24"/>
              <w:szCs w:val="24"/>
              <w:lang w:eastAsia="es-VE"/>
            </w:rPr>
            <m:t>if</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k</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temp</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k</m:t>
          </m:r>
          <m:r>
            <w:rPr>
              <w:rFonts w:ascii="Cambria Math" w:eastAsia="Times New Roman" w:hAnsi="Times New Roman" w:cs="Times New Roman"/>
              <w:sz w:val="24"/>
              <w:szCs w:val="24"/>
              <w:lang w:eastAsia="es-VE"/>
            </w:rPr>
            <m:t xml:space="preserve">] = </m:t>
          </m:r>
          <m:r>
            <w:rPr>
              <w:rFonts w:ascii="Cambria Math" w:eastAsia="Times New Roman" w:hAnsi="Cambria Math" w:cs="Times New Roman"/>
              <w:sz w:val="24"/>
              <w:szCs w:val="24"/>
              <w:lang w:eastAsia="es-VE"/>
            </w:rPr>
            <m:t>pertenece</m:t>
          </m:r>
          <m:r>
            <w:rPr>
              <w:rFonts w:ascii="Cambria Math" w:eastAsia="Times New Roman" w:hAnsi="Times New Roman" w:cs="Times New Roman"/>
              <w:sz w:val="24"/>
              <w:szCs w:val="24"/>
              <w:lang w:eastAsia="es-VE"/>
            </w:rPr>
            <m:t>[</m:t>
          </m:r>
          <m:r>
            <w:rPr>
              <w:rFonts w:ascii="Cambria Math" w:eastAsia="Times New Roman" w:hAnsi="Cambria Math" w:cs="Times New Roman"/>
              <w:sz w:val="24"/>
              <w:szCs w:val="24"/>
              <w:lang w:eastAsia="es-VE"/>
            </w:rPr>
            <m:t>nodoA</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arcos</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return</m:t>
          </m:r>
          <m:r>
            <w:rPr>
              <w:rFonts w:ascii="Cambria Math" w:eastAsia="Times New Roman" w:hAnsi="Times New Roman" w:cs="Times New Roman"/>
              <w:sz w:val="24"/>
              <w:szCs w:val="24"/>
              <w:lang w:eastAsia="es-VE"/>
            </w:rPr>
            <m:t xml:space="preserve"> </m:t>
          </m:r>
          <m:r>
            <w:rPr>
              <w:rFonts w:ascii="Cambria Math" w:eastAsia="Times New Roman" w:hAnsi="Cambria Math" w:cs="Times New Roman"/>
              <w:sz w:val="24"/>
              <w:szCs w:val="24"/>
              <w:lang w:eastAsia="es-VE"/>
            </w:rPr>
            <m:t>arbol</m:t>
          </m:r>
          <m:r>
            <w:rPr>
              <w:rFonts w:ascii="Cambria Math" w:eastAsia="Times New Roman" w:hAnsi="Times New Roman" w:cs="Times New Roman"/>
              <w:sz w:val="24"/>
              <w:szCs w:val="24"/>
              <w:lang w:eastAsia="es-VE"/>
            </w:rPr>
            <m:t>;</m:t>
          </m:r>
        </m:oMath>
      </m:oMathPara>
    </w:p>
    <w:p w:rsidR="00571AA6" w:rsidRPr="00C451B8" w:rsidRDefault="00571AA6" w:rsidP="009E487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top"/>
        <w:rPr>
          <w:oMath/>
          <w:rFonts w:ascii="Cambria Math" w:eastAsia="Times New Roman" w:hAnsi="Times New Roman" w:cs="Times New Roman"/>
          <w:sz w:val="24"/>
          <w:szCs w:val="24"/>
          <w:lang w:eastAsia="es-VE"/>
        </w:rPr>
      </w:pPr>
      <m:oMathPara>
        <m:oMathParaPr>
          <m:jc m:val="left"/>
        </m:oMathParaPr>
        <m:oMath>
          <m:r>
            <w:rPr>
              <w:rFonts w:ascii="Cambria Math" w:eastAsia="Times New Roman" w:hAnsi="Times New Roman" w:cs="Times New Roman"/>
              <w:sz w:val="24"/>
              <w:szCs w:val="24"/>
              <w:lang w:eastAsia="es-VE"/>
            </w:rPr>
            <m:t>}</m:t>
          </m:r>
        </m:oMath>
      </m:oMathPara>
    </w:p>
    <w:p w:rsidR="00571AA6" w:rsidRPr="00C451B8" w:rsidRDefault="00571AA6" w:rsidP="009E4878">
      <w:pPr>
        <w:spacing w:line="360" w:lineRule="auto"/>
        <w:jc w:val="both"/>
        <w:rPr>
          <w:rFonts w:ascii="Times New Roman" w:hAnsi="Times New Roman" w:cs="Times New Roman"/>
          <w:sz w:val="24"/>
          <w:szCs w:val="24"/>
        </w:rPr>
      </w:pPr>
    </w:p>
    <w:p w:rsidR="001166AB" w:rsidRPr="00C451B8" w:rsidRDefault="001166AB" w:rsidP="009E4878">
      <w:pPr>
        <w:spacing w:line="360" w:lineRule="auto"/>
        <w:jc w:val="both"/>
        <w:rPr>
          <w:rFonts w:ascii="Times New Roman" w:hAnsi="Times New Roman" w:cs="Times New Roman"/>
          <w:sz w:val="24"/>
          <w:szCs w:val="24"/>
          <w:lang w:val="es-ES"/>
        </w:rPr>
      </w:pPr>
    </w:p>
    <w:p w:rsidR="003C0990" w:rsidRPr="00C451B8" w:rsidRDefault="003C0990" w:rsidP="009E4878">
      <w:pPr>
        <w:spacing w:line="360" w:lineRule="auto"/>
        <w:jc w:val="both"/>
        <w:rPr>
          <w:rFonts w:ascii="Times New Roman" w:hAnsi="Times New Roman" w:cs="Times New Roman"/>
          <w:sz w:val="24"/>
          <w:szCs w:val="24"/>
          <w:lang w:val="es-ES"/>
        </w:rPr>
      </w:pPr>
    </w:p>
    <w:p w:rsidR="003C0990" w:rsidRPr="00C451B8" w:rsidRDefault="003C0990" w:rsidP="009E4878">
      <w:pPr>
        <w:spacing w:line="360" w:lineRule="auto"/>
        <w:jc w:val="both"/>
        <w:rPr>
          <w:rFonts w:ascii="Times New Roman" w:hAnsi="Times New Roman" w:cs="Times New Roman"/>
          <w:sz w:val="24"/>
          <w:szCs w:val="24"/>
          <w:lang w:val="es-ES"/>
        </w:rPr>
      </w:pPr>
    </w:p>
    <w:p w:rsidR="003C0990" w:rsidRPr="00C451B8" w:rsidRDefault="003C0990" w:rsidP="009E4878">
      <w:pPr>
        <w:spacing w:line="360" w:lineRule="auto"/>
        <w:jc w:val="both"/>
        <w:rPr>
          <w:rFonts w:ascii="Times New Roman" w:hAnsi="Times New Roman" w:cs="Times New Roman"/>
          <w:sz w:val="24"/>
          <w:szCs w:val="24"/>
          <w:lang w:val="es-ES"/>
        </w:rPr>
      </w:pPr>
    </w:p>
    <w:p w:rsidR="003C0990" w:rsidRPr="00C451B8" w:rsidRDefault="003C0990" w:rsidP="009E4878">
      <w:pPr>
        <w:spacing w:line="360" w:lineRule="auto"/>
        <w:jc w:val="both"/>
        <w:rPr>
          <w:rFonts w:ascii="Times New Roman" w:hAnsi="Times New Roman" w:cs="Times New Roman"/>
          <w:sz w:val="24"/>
          <w:szCs w:val="24"/>
          <w:lang w:val="es-ES"/>
        </w:rPr>
      </w:pPr>
    </w:p>
    <w:p w:rsidR="003C0990" w:rsidRPr="00C451B8" w:rsidRDefault="003C0990" w:rsidP="009E4878">
      <w:pPr>
        <w:spacing w:line="360" w:lineRule="auto"/>
        <w:jc w:val="both"/>
        <w:rPr>
          <w:rFonts w:ascii="Times New Roman" w:hAnsi="Times New Roman" w:cs="Times New Roman"/>
          <w:sz w:val="24"/>
          <w:szCs w:val="24"/>
          <w:lang w:val="es-ES"/>
        </w:rPr>
      </w:pPr>
    </w:p>
    <w:p w:rsidR="003C0990" w:rsidRPr="00C451B8" w:rsidRDefault="003C0990" w:rsidP="009E4878">
      <w:pPr>
        <w:spacing w:line="360" w:lineRule="auto"/>
        <w:jc w:val="both"/>
        <w:rPr>
          <w:rFonts w:ascii="Times New Roman" w:hAnsi="Times New Roman" w:cs="Times New Roman"/>
          <w:sz w:val="24"/>
          <w:szCs w:val="24"/>
          <w:lang w:val="es-ES"/>
        </w:rPr>
      </w:pPr>
    </w:p>
    <w:p w:rsidR="003C0990" w:rsidRPr="00C451B8" w:rsidRDefault="003C0990" w:rsidP="009E4878">
      <w:pPr>
        <w:spacing w:line="360" w:lineRule="auto"/>
        <w:jc w:val="both"/>
        <w:rPr>
          <w:rFonts w:ascii="Times New Roman" w:hAnsi="Times New Roman" w:cs="Times New Roman"/>
          <w:sz w:val="24"/>
          <w:szCs w:val="24"/>
          <w:lang w:val="es-ES"/>
        </w:rPr>
      </w:pPr>
    </w:p>
    <w:p w:rsidR="001166AB" w:rsidRPr="00C451B8" w:rsidRDefault="001166AB" w:rsidP="009E4878">
      <w:pPr>
        <w:spacing w:line="360" w:lineRule="auto"/>
        <w:rPr>
          <w:rFonts w:ascii="Times New Roman" w:hAnsi="Times New Roman" w:cs="Times New Roman"/>
          <w:sz w:val="24"/>
          <w:szCs w:val="24"/>
          <w:lang w:val="es-ES"/>
        </w:rPr>
      </w:pPr>
    </w:p>
    <w:p w:rsidR="00B81F8A" w:rsidRPr="00C451B8" w:rsidRDefault="00B81F8A" w:rsidP="009E4878">
      <w:pPr>
        <w:spacing w:line="360" w:lineRule="auto"/>
        <w:rPr>
          <w:rFonts w:ascii="Times New Roman" w:hAnsi="Times New Roman" w:cs="Times New Roman"/>
          <w:sz w:val="24"/>
          <w:szCs w:val="24"/>
          <w:lang w:val="es-ES"/>
        </w:rPr>
      </w:pPr>
    </w:p>
    <w:p w:rsidR="00B81F8A" w:rsidRPr="00C451B8" w:rsidRDefault="00B81F8A" w:rsidP="009E4878">
      <w:pPr>
        <w:spacing w:line="360" w:lineRule="auto"/>
        <w:rPr>
          <w:rFonts w:ascii="Times New Roman" w:hAnsi="Times New Roman" w:cs="Times New Roman"/>
          <w:sz w:val="24"/>
          <w:szCs w:val="24"/>
          <w:lang w:val="es-ES"/>
        </w:rPr>
      </w:pPr>
    </w:p>
    <w:p w:rsidR="00B81F8A" w:rsidRPr="00C451B8" w:rsidRDefault="00B81F8A" w:rsidP="009E4878">
      <w:pPr>
        <w:spacing w:line="360" w:lineRule="auto"/>
        <w:rPr>
          <w:rFonts w:ascii="Times New Roman" w:hAnsi="Times New Roman" w:cs="Times New Roman"/>
          <w:sz w:val="24"/>
          <w:szCs w:val="24"/>
          <w:lang w:val="es-ES"/>
        </w:rPr>
      </w:pPr>
    </w:p>
    <w:p w:rsidR="00B81F8A" w:rsidRPr="00C451B8" w:rsidRDefault="00B81F8A" w:rsidP="009E4878">
      <w:pPr>
        <w:spacing w:line="360" w:lineRule="auto"/>
        <w:rPr>
          <w:rFonts w:ascii="Times New Roman" w:hAnsi="Times New Roman" w:cs="Times New Roman"/>
          <w:sz w:val="24"/>
          <w:szCs w:val="24"/>
          <w:lang w:val="es-ES"/>
        </w:rPr>
      </w:pPr>
    </w:p>
    <w:p w:rsidR="00B81F8A" w:rsidRPr="00C451B8" w:rsidRDefault="00B81F8A" w:rsidP="009E4878">
      <w:pPr>
        <w:spacing w:line="360" w:lineRule="auto"/>
        <w:rPr>
          <w:rFonts w:ascii="Times New Roman" w:hAnsi="Times New Roman" w:cs="Times New Roman"/>
          <w:sz w:val="24"/>
          <w:szCs w:val="24"/>
          <w:lang w:val="es-ES"/>
        </w:rPr>
      </w:pPr>
    </w:p>
    <w:p w:rsidR="00B81F8A" w:rsidRPr="00C451B8" w:rsidRDefault="00B81F8A" w:rsidP="009E4878">
      <w:pPr>
        <w:spacing w:line="360" w:lineRule="auto"/>
        <w:rPr>
          <w:rFonts w:ascii="Times New Roman" w:hAnsi="Times New Roman" w:cs="Times New Roman"/>
          <w:sz w:val="24"/>
          <w:szCs w:val="24"/>
          <w:lang w:val="es-ES"/>
        </w:rPr>
      </w:pPr>
    </w:p>
    <w:p w:rsidR="001166AB" w:rsidRPr="00C451B8" w:rsidRDefault="001166AB" w:rsidP="009E4878">
      <w:pPr>
        <w:pStyle w:val="Ttulo1"/>
        <w:spacing w:line="360" w:lineRule="auto"/>
        <w:jc w:val="center"/>
      </w:pPr>
      <w:bookmarkStart w:id="11" w:name="_Toc335941353"/>
      <w:r w:rsidRPr="00C451B8">
        <w:lastRenderedPageBreak/>
        <w:t>Conclusiones</w:t>
      </w:r>
      <w:bookmarkEnd w:id="11"/>
    </w:p>
    <w:p w:rsidR="00B81F8A" w:rsidRPr="00C451B8" w:rsidRDefault="00B81F8A" w:rsidP="009E4878">
      <w:pPr>
        <w:spacing w:line="360" w:lineRule="auto"/>
        <w:jc w:val="both"/>
        <w:rPr>
          <w:rFonts w:ascii="Times New Roman" w:hAnsi="Times New Roman" w:cs="Times New Roman"/>
          <w:sz w:val="24"/>
          <w:szCs w:val="24"/>
          <w:lang w:val="es-ES_tradnl"/>
        </w:rPr>
      </w:pPr>
    </w:p>
    <w:p w:rsidR="00CA2D53" w:rsidRPr="00C451B8" w:rsidRDefault="0078163B" w:rsidP="009E4878">
      <w:pPr>
        <w:spacing w:line="360" w:lineRule="auto"/>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Se ha definido</w:t>
      </w:r>
      <w:r w:rsidR="00A367FF" w:rsidRPr="00C451B8">
        <w:rPr>
          <w:rFonts w:ascii="Times New Roman" w:hAnsi="Times New Roman" w:cs="Times New Roman"/>
          <w:sz w:val="24"/>
          <w:szCs w:val="24"/>
          <w:lang w:val="es-ES_tradnl"/>
        </w:rPr>
        <w:t xml:space="preserve"> en el presente trabajo</w:t>
      </w:r>
      <w:r w:rsidR="00CA2D53" w:rsidRPr="00C451B8">
        <w:rPr>
          <w:rFonts w:ascii="Times New Roman" w:hAnsi="Times New Roman" w:cs="Times New Roman"/>
          <w:sz w:val="24"/>
          <w:szCs w:val="24"/>
          <w:lang w:val="es-ES_tradnl"/>
        </w:rPr>
        <w:t xml:space="preserve"> el</w:t>
      </w:r>
      <w:r w:rsidR="00A367FF" w:rsidRPr="00C451B8">
        <w:rPr>
          <w:rFonts w:ascii="Times New Roman" w:hAnsi="Times New Roman" w:cs="Times New Roman"/>
          <w:sz w:val="24"/>
          <w:szCs w:val="24"/>
          <w:lang w:val="es-ES_tradnl"/>
        </w:rPr>
        <w:t xml:space="preserve"> diseño de </w:t>
      </w:r>
      <w:r w:rsidR="005E2F7D" w:rsidRPr="00C451B8">
        <w:rPr>
          <w:rFonts w:ascii="Times New Roman" w:hAnsi="Times New Roman" w:cs="Times New Roman"/>
          <w:sz w:val="24"/>
          <w:szCs w:val="24"/>
          <w:lang w:val="es-ES_tradnl"/>
        </w:rPr>
        <w:t>r</w:t>
      </w:r>
      <w:r w:rsidR="00A367FF" w:rsidRPr="00C451B8">
        <w:rPr>
          <w:rFonts w:ascii="Times New Roman" w:hAnsi="Times New Roman" w:cs="Times New Roman"/>
          <w:sz w:val="24"/>
          <w:szCs w:val="24"/>
          <w:lang w:val="es-ES_tradnl"/>
        </w:rPr>
        <w:t>edes</w:t>
      </w:r>
      <w:r w:rsidR="00CA2D53" w:rsidRPr="00C451B8">
        <w:rPr>
          <w:rFonts w:ascii="Times New Roman" w:hAnsi="Times New Roman" w:cs="Times New Roman"/>
          <w:sz w:val="24"/>
          <w:szCs w:val="24"/>
          <w:lang w:val="es-ES_tradnl"/>
        </w:rPr>
        <w:t>:</w:t>
      </w:r>
      <w:r w:rsidR="00A367FF" w:rsidRPr="00C451B8">
        <w:rPr>
          <w:rFonts w:ascii="Times New Roman" w:hAnsi="Times New Roman" w:cs="Times New Roman"/>
          <w:sz w:val="24"/>
          <w:szCs w:val="24"/>
          <w:lang w:val="es-ES_tradnl"/>
        </w:rPr>
        <w:t xml:space="preserve"> </w:t>
      </w:r>
    </w:p>
    <w:p w:rsidR="00CA2D53" w:rsidRPr="00C451B8" w:rsidRDefault="00CA2D53" w:rsidP="009E4878">
      <w:pPr>
        <w:pStyle w:val="Prrafodelista"/>
        <w:numPr>
          <w:ilvl w:val="0"/>
          <w:numId w:val="12"/>
        </w:numPr>
        <w:spacing w:line="360" w:lineRule="auto"/>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Físicas.</w:t>
      </w:r>
      <w:r w:rsidR="009B2775" w:rsidRPr="00C451B8">
        <w:rPr>
          <w:rFonts w:ascii="Times New Roman" w:hAnsi="Times New Roman" w:cs="Times New Roman"/>
          <w:sz w:val="24"/>
          <w:szCs w:val="24"/>
          <w:lang w:val="es-ES_tradnl"/>
        </w:rPr>
        <w:t xml:space="preserve"> </w:t>
      </w:r>
    </w:p>
    <w:p w:rsidR="00CA2D53" w:rsidRPr="00C451B8" w:rsidRDefault="00CA2D53" w:rsidP="009E4878">
      <w:pPr>
        <w:pStyle w:val="Prrafodelista"/>
        <w:numPr>
          <w:ilvl w:val="0"/>
          <w:numId w:val="12"/>
        </w:numPr>
        <w:spacing w:line="360" w:lineRule="auto"/>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Telefónicas.</w:t>
      </w:r>
      <w:r w:rsidR="009B2775" w:rsidRPr="00C451B8">
        <w:rPr>
          <w:rFonts w:ascii="Times New Roman" w:hAnsi="Times New Roman" w:cs="Times New Roman"/>
          <w:sz w:val="24"/>
          <w:szCs w:val="24"/>
          <w:lang w:val="es-ES_tradnl"/>
        </w:rPr>
        <w:t xml:space="preserve"> </w:t>
      </w:r>
    </w:p>
    <w:p w:rsidR="00CA2D53" w:rsidRPr="00C451B8" w:rsidRDefault="00CA2D53" w:rsidP="009E4878">
      <w:pPr>
        <w:pStyle w:val="Prrafodelista"/>
        <w:numPr>
          <w:ilvl w:val="0"/>
          <w:numId w:val="12"/>
        </w:numPr>
        <w:spacing w:line="360" w:lineRule="auto"/>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Eléctricas.</w:t>
      </w:r>
      <w:r w:rsidR="009B2775" w:rsidRPr="00C451B8">
        <w:rPr>
          <w:rFonts w:ascii="Times New Roman" w:hAnsi="Times New Roman" w:cs="Times New Roman"/>
          <w:sz w:val="24"/>
          <w:szCs w:val="24"/>
          <w:lang w:val="es-ES_tradnl"/>
        </w:rPr>
        <w:t xml:space="preserve"> </w:t>
      </w:r>
    </w:p>
    <w:p w:rsidR="000318A5" w:rsidRPr="00C451B8" w:rsidRDefault="00CA2D53" w:rsidP="009E4878">
      <w:pPr>
        <w:pStyle w:val="Prrafodelista"/>
        <w:numPr>
          <w:ilvl w:val="0"/>
          <w:numId w:val="12"/>
        </w:numPr>
        <w:spacing w:line="360" w:lineRule="auto"/>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Hidráulicas.</w:t>
      </w:r>
      <w:r w:rsidR="009B2775" w:rsidRPr="00C451B8">
        <w:rPr>
          <w:rFonts w:ascii="Times New Roman" w:hAnsi="Times New Roman" w:cs="Times New Roman"/>
          <w:sz w:val="24"/>
          <w:szCs w:val="24"/>
          <w:lang w:val="es-ES_tradnl"/>
        </w:rPr>
        <w:t xml:space="preserve"> </w:t>
      </w:r>
    </w:p>
    <w:p w:rsidR="00D27452" w:rsidRPr="00C451B8" w:rsidRDefault="000318A5" w:rsidP="009E4878">
      <w:pPr>
        <w:pStyle w:val="Prrafodelista"/>
        <w:numPr>
          <w:ilvl w:val="0"/>
          <w:numId w:val="12"/>
        </w:numPr>
        <w:spacing w:line="360" w:lineRule="auto"/>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 xml:space="preserve">Televisión por </w:t>
      </w:r>
      <w:r w:rsidR="00D27452" w:rsidRPr="00C451B8">
        <w:rPr>
          <w:rFonts w:ascii="Times New Roman" w:hAnsi="Times New Roman" w:cs="Times New Roman"/>
          <w:sz w:val="24"/>
          <w:szCs w:val="24"/>
          <w:lang w:val="es-ES_tradnl"/>
        </w:rPr>
        <w:t>cable, computadores.</w:t>
      </w:r>
    </w:p>
    <w:p w:rsidR="009B2775" w:rsidRPr="00C451B8" w:rsidRDefault="00D27452" w:rsidP="009E4878">
      <w:pPr>
        <w:pStyle w:val="Prrafodelista"/>
        <w:numPr>
          <w:ilvl w:val="0"/>
          <w:numId w:val="12"/>
        </w:numPr>
        <w:spacing w:line="360" w:lineRule="auto"/>
        <w:jc w:val="both"/>
        <w:rPr>
          <w:rFonts w:ascii="Times New Roman" w:hAnsi="Times New Roman" w:cs="Times New Roman"/>
          <w:sz w:val="24"/>
          <w:szCs w:val="24"/>
          <w:lang w:val="es-ES_tradnl"/>
        </w:rPr>
      </w:pPr>
      <w:r w:rsidRPr="00C451B8">
        <w:rPr>
          <w:rFonts w:ascii="Times New Roman" w:hAnsi="Times New Roman" w:cs="Times New Roman"/>
          <w:sz w:val="24"/>
          <w:szCs w:val="24"/>
          <w:lang w:val="es-ES_tradnl"/>
        </w:rPr>
        <w:t>Carreteras</w:t>
      </w:r>
      <w:r w:rsidR="009B2775" w:rsidRPr="00C451B8">
        <w:rPr>
          <w:rFonts w:ascii="Times New Roman" w:hAnsi="Times New Roman" w:cs="Times New Roman"/>
          <w:sz w:val="24"/>
          <w:szCs w:val="24"/>
          <w:lang w:val="es-ES_tradnl"/>
        </w:rPr>
        <w:t>.</w:t>
      </w:r>
    </w:p>
    <w:p w:rsidR="009B2775" w:rsidRPr="00C451B8" w:rsidRDefault="00065C3A" w:rsidP="009E4878">
      <w:pPr>
        <w:pStyle w:val="Prrafodelista"/>
        <w:numPr>
          <w:ilvl w:val="0"/>
          <w:numId w:val="12"/>
        </w:numPr>
        <w:spacing w:line="360" w:lineRule="auto"/>
        <w:jc w:val="both"/>
        <w:rPr>
          <w:rFonts w:ascii="Times New Roman" w:hAnsi="Times New Roman" w:cs="Times New Roman"/>
          <w:sz w:val="24"/>
          <w:szCs w:val="24"/>
        </w:rPr>
      </w:pPr>
      <w:r w:rsidRPr="00C451B8">
        <w:rPr>
          <w:rFonts w:ascii="Times New Roman" w:hAnsi="Times New Roman" w:cs="Times New Roman"/>
          <w:sz w:val="24"/>
          <w:szCs w:val="24"/>
          <w:lang w:val="es-ES_tradnl"/>
        </w:rPr>
        <w:t xml:space="preserve"> Como la s</w:t>
      </w:r>
      <w:r w:rsidR="00A61625" w:rsidRPr="00C451B8">
        <w:rPr>
          <w:rFonts w:ascii="Times New Roman" w:hAnsi="Times New Roman" w:cs="Times New Roman"/>
          <w:sz w:val="24"/>
          <w:szCs w:val="24"/>
          <w:lang w:val="es-ES_tradnl"/>
        </w:rPr>
        <w:t xml:space="preserve">olución </w:t>
      </w:r>
      <w:r w:rsidR="009B2775" w:rsidRPr="00C451B8">
        <w:rPr>
          <w:rFonts w:ascii="Times New Roman" w:hAnsi="Times New Roman" w:cs="Times New Roman"/>
          <w:sz w:val="24"/>
          <w:szCs w:val="24"/>
          <w:lang w:val="es-ES_tradnl"/>
        </w:rPr>
        <w:t>de problemas NP</w:t>
      </w:r>
      <w:r w:rsidR="00B85FBE" w:rsidRPr="00C451B8">
        <w:rPr>
          <w:rFonts w:ascii="Times New Roman" w:hAnsi="Times New Roman" w:cs="Times New Roman"/>
          <w:sz w:val="24"/>
          <w:szCs w:val="24"/>
          <w:lang w:val="es-ES_tradnl"/>
        </w:rPr>
        <w:t xml:space="preserve"> (</w:t>
      </w:r>
      <w:r w:rsidR="00B85FBE" w:rsidRPr="00C451B8">
        <w:rPr>
          <w:rFonts w:ascii="Times New Roman" w:hAnsi="Times New Roman" w:cs="Times New Roman"/>
          <w:sz w:val="24"/>
          <w:szCs w:val="24"/>
        </w:rPr>
        <w:t>es el conjunto de los problemas de decisión que pueden ser resueltos por una máquina no determinista en tiempo polinómico</w:t>
      </w:r>
      <w:r w:rsidR="00B85FBE" w:rsidRPr="00C451B8">
        <w:rPr>
          <w:rFonts w:ascii="Times New Roman" w:hAnsi="Times New Roman" w:cs="Times New Roman"/>
          <w:sz w:val="24"/>
          <w:szCs w:val="24"/>
          <w:lang w:val="es-ES_tradnl"/>
        </w:rPr>
        <w:t>)</w:t>
      </w:r>
      <w:r w:rsidR="009B2775" w:rsidRPr="00C451B8">
        <w:rPr>
          <w:rFonts w:ascii="Times New Roman" w:hAnsi="Times New Roman" w:cs="Times New Roman"/>
          <w:sz w:val="24"/>
          <w:szCs w:val="24"/>
          <w:lang w:val="es-ES_tradnl"/>
        </w:rPr>
        <w:t>.</w:t>
      </w:r>
    </w:p>
    <w:p w:rsidR="009B2775" w:rsidRPr="00C451B8" w:rsidRDefault="009B2775" w:rsidP="009E4878">
      <w:pPr>
        <w:pStyle w:val="Prrafodelista"/>
        <w:numPr>
          <w:ilvl w:val="0"/>
          <w:numId w:val="12"/>
        </w:numPr>
        <w:spacing w:line="360" w:lineRule="auto"/>
        <w:jc w:val="both"/>
        <w:rPr>
          <w:rFonts w:ascii="Times New Roman" w:hAnsi="Times New Roman" w:cs="Times New Roman"/>
          <w:sz w:val="24"/>
          <w:szCs w:val="24"/>
        </w:rPr>
      </w:pPr>
      <w:r w:rsidRPr="00C451B8">
        <w:rPr>
          <w:rFonts w:ascii="Times New Roman" w:hAnsi="Times New Roman" w:cs="Times New Roman"/>
          <w:sz w:val="24"/>
          <w:szCs w:val="24"/>
          <w:lang w:val="es-ES_tradnl"/>
        </w:rPr>
        <w:t>Aplicaciones indirectas: plegamiento de proteínas, reconocimiento de células cancerosas, etc.</w:t>
      </w:r>
    </w:p>
    <w:p w:rsidR="001166AB" w:rsidRPr="00C451B8" w:rsidRDefault="001166AB" w:rsidP="009E4878">
      <w:pPr>
        <w:spacing w:before="100" w:beforeAutospacing="1" w:after="100" w:afterAutospacing="1" w:line="360" w:lineRule="auto"/>
        <w:ind w:left="-709" w:right="-660"/>
        <w:jc w:val="both"/>
        <w:rPr>
          <w:rFonts w:ascii="Times New Roman" w:eastAsia="Times New Roman" w:hAnsi="Times New Roman" w:cs="Times New Roman"/>
          <w:b/>
          <w:sz w:val="24"/>
          <w:szCs w:val="24"/>
          <w:lang w:eastAsia="es-VE"/>
        </w:rPr>
        <w:sectPr w:rsidR="001166AB" w:rsidRPr="00C451B8" w:rsidSect="00D174AC">
          <w:footerReference w:type="default" r:id="rId54"/>
          <w:pgSz w:w="12240" w:h="15840"/>
          <w:pgMar w:top="1417" w:right="1701" w:bottom="1417" w:left="1701" w:header="708" w:footer="708" w:gutter="0"/>
          <w:pgNumType w:start="1"/>
          <w:cols w:space="708"/>
          <w:docGrid w:linePitch="360"/>
        </w:sectPr>
      </w:pPr>
    </w:p>
    <w:p w:rsidR="001166AB" w:rsidRPr="00C451B8" w:rsidRDefault="001166AB" w:rsidP="009E4878">
      <w:pPr>
        <w:pStyle w:val="Ttulo1"/>
        <w:spacing w:line="360" w:lineRule="auto"/>
        <w:jc w:val="center"/>
      </w:pPr>
      <w:bookmarkStart w:id="12" w:name="_Toc335941354"/>
      <w:r w:rsidRPr="00C451B8">
        <w:lastRenderedPageBreak/>
        <w:t>Bibliografía</w:t>
      </w:r>
      <w:bookmarkEnd w:id="12"/>
    </w:p>
    <w:p w:rsidR="001166AB" w:rsidRPr="00C451B8" w:rsidRDefault="00E2672C" w:rsidP="00626CB4">
      <w:pPr>
        <w:pStyle w:val="Prrafodelista"/>
        <w:numPr>
          <w:ilvl w:val="0"/>
          <w:numId w:val="19"/>
        </w:numPr>
        <w:spacing w:line="600" w:lineRule="auto"/>
        <w:rPr>
          <w:rFonts w:ascii="Times New Roman" w:hAnsi="Times New Roman" w:cs="Times New Roman"/>
          <w:sz w:val="24"/>
          <w:szCs w:val="24"/>
          <w:lang w:val="es-ES"/>
        </w:rPr>
      </w:pPr>
      <w:r w:rsidRPr="00C451B8">
        <w:rPr>
          <w:rFonts w:ascii="Times New Roman" w:hAnsi="Times New Roman" w:cs="Times New Roman"/>
          <w:sz w:val="24"/>
          <w:szCs w:val="24"/>
        </w:rPr>
        <w:t xml:space="preserve">Wikipedia </w:t>
      </w:r>
      <w:hyperlink r:id="rId55" w:history="1">
        <w:r w:rsidRPr="00C451B8">
          <w:rPr>
            <w:rStyle w:val="Hipervnculo"/>
            <w:rFonts w:ascii="Times New Roman" w:hAnsi="Times New Roman" w:cs="Times New Roman"/>
            <w:color w:val="auto"/>
            <w:sz w:val="24"/>
            <w:szCs w:val="24"/>
            <w:u w:val="none"/>
          </w:rPr>
          <w:t>Arbol_(informatica)</w:t>
        </w:r>
      </w:hyperlink>
      <w:r w:rsidRPr="00C451B8">
        <w:rPr>
          <w:rFonts w:ascii="Times New Roman" w:hAnsi="Times New Roman" w:cs="Times New Roman"/>
          <w:sz w:val="24"/>
          <w:szCs w:val="24"/>
        </w:rPr>
        <w:t>.</w:t>
      </w:r>
    </w:p>
    <w:p w:rsidR="00E2672C" w:rsidRPr="00C451B8" w:rsidRDefault="00E2672C" w:rsidP="00626CB4">
      <w:pPr>
        <w:pStyle w:val="Prrafodelista"/>
        <w:numPr>
          <w:ilvl w:val="0"/>
          <w:numId w:val="19"/>
        </w:numPr>
        <w:spacing w:line="600" w:lineRule="auto"/>
        <w:rPr>
          <w:rFonts w:ascii="Times New Roman" w:hAnsi="Times New Roman" w:cs="Times New Roman"/>
          <w:sz w:val="24"/>
          <w:szCs w:val="24"/>
          <w:lang w:val="es-ES"/>
        </w:rPr>
      </w:pPr>
      <w:r w:rsidRPr="00C451B8">
        <w:rPr>
          <w:rFonts w:ascii="Times New Roman" w:hAnsi="Times New Roman" w:cs="Times New Roman"/>
          <w:sz w:val="24"/>
          <w:szCs w:val="24"/>
        </w:rPr>
        <w:t>Wikipedia Estructura de datos.</w:t>
      </w:r>
    </w:p>
    <w:p w:rsidR="00E2672C" w:rsidRPr="00C451B8" w:rsidRDefault="00E2672C" w:rsidP="00626CB4">
      <w:pPr>
        <w:pStyle w:val="Prrafodelista"/>
        <w:numPr>
          <w:ilvl w:val="0"/>
          <w:numId w:val="19"/>
        </w:numPr>
        <w:spacing w:line="600" w:lineRule="auto"/>
        <w:rPr>
          <w:rFonts w:ascii="Times New Roman" w:hAnsi="Times New Roman" w:cs="Times New Roman"/>
          <w:sz w:val="24"/>
          <w:szCs w:val="24"/>
          <w:lang w:val="es-ES"/>
        </w:rPr>
      </w:pPr>
      <w:r w:rsidRPr="00C451B8">
        <w:rPr>
          <w:rFonts w:ascii="Times New Roman" w:hAnsi="Times New Roman" w:cs="Times New Roman"/>
          <w:sz w:val="24"/>
          <w:szCs w:val="24"/>
        </w:rPr>
        <w:t>Libro matemáticas discretas para la ciencia de la computación Hugo David Calderón Vilca.</w:t>
      </w:r>
    </w:p>
    <w:p w:rsidR="00EC1D6F" w:rsidRPr="009B7CCD" w:rsidRDefault="001E11F6" w:rsidP="00626CB4">
      <w:pPr>
        <w:pStyle w:val="Prrafodelista"/>
        <w:numPr>
          <w:ilvl w:val="0"/>
          <w:numId w:val="19"/>
        </w:numPr>
        <w:spacing w:line="600" w:lineRule="auto"/>
        <w:rPr>
          <w:rFonts w:ascii="Times New Roman" w:hAnsi="Times New Roman" w:cs="Times New Roman"/>
          <w:sz w:val="24"/>
          <w:szCs w:val="24"/>
          <w:lang w:val="es-ES"/>
        </w:rPr>
      </w:pPr>
      <w:hyperlink r:id="rId56" w:history="1">
        <w:r w:rsidR="009B7CCD" w:rsidRPr="009B7CCD">
          <w:rPr>
            <w:rStyle w:val="Hipervnculo"/>
            <w:rFonts w:ascii="Times New Roman" w:hAnsi="Times New Roman" w:cs="Times New Roman"/>
            <w:color w:val="auto"/>
            <w:sz w:val="24"/>
            <w:szCs w:val="24"/>
            <w:u w:val="none"/>
          </w:rPr>
          <w:t>www.lawebdelprogramador.com</w:t>
        </w:r>
      </w:hyperlink>
    </w:p>
    <w:p w:rsidR="009B7CCD" w:rsidRPr="009B7CCD" w:rsidRDefault="001E11F6" w:rsidP="00626CB4">
      <w:pPr>
        <w:pStyle w:val="Prrafodelista"/>
        <w:numPr>
          <w:ilvl w:val="0"/>
          <w:numId w:val="19"/>
        </w:numPr>
        <w:spacing w:line="600" w:lineRule="auto"/>
        <w:rPr>
          <w:rFonts w:ascii="Times New Roman" w:hAnsi="Times New Roman" w:cs="Times New Roman"/>
          <w:sz w:val="24"/>
          <w:szCs w:val="24"/>
          <w:lang w:val="es-ES"/>
        </w:rPr>
      </w:pPr>
      <w:hyperlink r:id="rId57" w:anchor="inicio" w:history="1">
        <w:r w:rsidR="009B7CCD" w:rsidRPr="009B7CCD">
          <w:rPr>
            <w:rStyle w:val="Hipervnculo"/>
            <w:color w:val="auto"/>
            <w:u w:val="none"/>
          </w:rPr>
          <w:t>c.conclase.net</w:t>
        </w:r>
      </w:hyperlink>
    </w:p>
    <w:sectPr w:rsidR="009B7CCD" w:rsidRPr="009B7CCD" w:rsidSect="00823FE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5AC3" w:rsidRDefault="00465AC3" w:rsidP="008D5935">
      <w:pPr>
        <w:spacing w:after="0" w:line="240" w:lineRule="auto"/>
      </w:pPr>
      <w:r>
        <w:separator/>
      </w:r>
    </w:p>
  </w:endnote>
  <w:endnote w:type="continuationSeparator" w:id="1">
    <w:p w:rsidR="00465AC3" w:rsidRDefault="00465AC3" w:rsidP="008D59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iberation Serif">
    <w:altName w:val="MS Mincho"/>
    <w:charset w:val="80"/>
    <w:family w:val="roman"/>
    <w:pitch w:val="variable"/>
    <w:sig w:usb0="00000000" w:usb1="00000000" w:usb2="00000000" w:usb3="00000000" w:csb0="00000000" w:csb1="00000000"/>
  </w:font>
  <w:font w:name="DejaVu Sans Condensed">
    <w:altName w:val="MS Mincho"/>
    <w:panose1 w:val="020B0606030804020204"/>
    <w:charset w:val="00"/>
    <w:family w:val="swiss"/>
    <w:pitch w:val="variable"/>
    <w:sig w:usb0="E7000EFF" w:usb1="5200F5FF" w:usb2="0A042021" w:usb3="00000000" w:csb0="000001BF" w:csb1="00000000"/>
  </w:font>
  <w:font w:name="Free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9FB" w:rsidRDefault="00A509FB">
    <w:pPr>
      <w:pStyle w:val="Piedepgina"/>
      <w:jc w:val="right"/>
    </w:pPr>
  </w:p>
  <w:p w:rsidR="00A509FB" w:rsidRDefault="00A509F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9FB" w:rsidRDefault="00A509FB" w:rsidP="0036713C">
    <w:pPr>
      <w:pStyle w:val="Piedepgina"/>
    </w:pPr>
  </w:p>
  <w:p w:rsidR="00A509FB" w:rsidRDefault="00A509FB" w:rsidP="0036713C">
    <w:pPr>
      <w:pStyle w:val="Piedepgina"/>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6038"/>
      <w:docPartObj>
        <w:docPartGallery w:val="Page Numbers (Bottom of Page)"/>
        <w:docPartUnique/>
      </w:docPartObj>
    </w:sdtPr>
    <w:sdtContent>
      <w:p w:rsidR="00A509FB" w:rsidRDefault="001E11F6">
        <w:pPr>
          <w:pStyle w:val="Piedepgina"/>
          <w:jc w:val="right"/>
        </w:pPr>
        <w:fldSimple w:instr=" PAGE   \* MERGEFORMAT ">
          <w:r w:rsidR="00646A64">
            <w:rPr>
              <w:noProof/>
            </w:rPr>
            <w:t>24</w:t>
          </w:r>
        </w:fldSimple>
      </w:p>
    </w:sdtContent>
  </w:sdt>
  <w:p w:rsidR="00A509FB" w:rsidRDefault="00A509F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5AC3" w:rsidRDefault="00465AC3" w:rsidP="008D5935">
      <w:pPr>
        <w:spacing w:after="0" w:line="240" w:lineRule="auto"/>
      </w:pPr>
      <w:r>
        <w:separator/>
      </w:r>
    </w:p>
  </w:footnote>
  <w:footnote w:type="continuationSeparator" w:id="1">
    <w:p w:rsidR="00465AC3" w:rsidRDefault="00465AC3" w:rsidP="008D593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27"/>
      </v:shape>
    </w:pict>
  </w:numPicBullet>
  <w:abstractNum w:abstractNumId="0">
    <w:nsid w:val="00000001"/>
    <w:multiLevelType w:val="multilevel"/>
    <w:tmpl w:val="0000000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nsid w:val="00000002"/>
    <w:multiLevelType w:val="multilevel"/>
    <w:tmpl w:val="0000000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nsid w:val="00000003"/>
    <w:multiLevelType w:val="multilevel"/>
    <w:tmpl w:val="00000003"/>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146816E7"/>
    <w:multiLevelType w:val="hybridMultilevel"/>
    <w:tmpl w:val="B7EA1B1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8511699"/>
    <w:multiLevelType w:val="multilevel"/>
    <w:tmpl w:val="E0F4AE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7710BA"/>
    <w:multiLevelType w:val="hybridMultilevel"/>
    <w:tmpl w:val="DA5A3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A055F2"/>
    <w:multiLevelType w:val="multilevel"/>
    <w:tmpl w:val="200A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
    <w:nsid w:val="22FC43C2"/>
    <w:multiLevelType w:val="multilevel"/>
    <w:tmpl w:val="55F4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7A1F93"/>
    <w:multiLevelType w:val="hybridMultilevel"/>
    <w:tmpl w:val="F86291D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2A5D6DE5"/>
    <w:multiLevelType w:val="hybridMultilevel"/>
    <w:tmpl w:val="63EC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521572"/>
    <w:multiLevelType w:val="multilevel"/>
    <w:tmpl w:val="E46CB2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D543CE"/>
    <w:multiLevelType w:val="multilevel"/>
    <w:tmpl w:val="D946F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1B5373"/>
    <w:multiLevelType w:val="multilevel"/>
    <w:tmpl w:val="4BDC84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8A0022"/>
    <w:multiLevelType w:val="hybridMultilevel"/>
    <w:tmpl w:val="AE5EC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0FB234B"/>
    <w:multiLevelType w:val="hybridMultilevel"/>
    <w:tmpl w:val="7B02737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BD2863"/>
    <w:multiLevelType w:val="hybridMultilevel"/>
    <w:tmpl w:val="2BFCA8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48424D4D"/>
    <w:multiLevelType w:val="multilevel"/>
    <w:tmpl w:val="ADBA3B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637BD8"/>
    <w:multiLevelType w:val="hybridMultilevel"/>
    <w:tmpl w:val="1978575C"/>
    <w:lvl w:ilvl="0" w:tplc="DA00CDD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8E55D6C"/>
    <w:multiLevelType w:val="hybridMultilevel"/>
    <w:tmpl w:val="9BE62E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69D967AB"/>
    <w:multiLevelType w:val="multilevel"/>
    <w:tmpl w:val="94BA2F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D07992"/>
    <w:multiLevelType w:val="multilevel"/>
    <w:tmpl w:val="3AC85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3748F6"/>
    <w:multiLevelType w:val="multilevel"/>
    <w:tmpl w:val="82BCCC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D90DC1"/>
    <w:multiLevelType w:val="multilevel"/>
    <w:tmpl w:val="993A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553D1A"/>
    <w:multiLevelType w:val="hybridMultilevel"/>
    <w:tmpl w:val="904ACB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9586BF4"/>
    <w:multiLevelType w:val="hybridMultilevel"/>
    <w:tmpl w:val="2EF022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A8D478A"/>
    <w:multiLevelType w:val="multilevel"/>
    <w:tmpl w:val="895861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D518B4"/>
    <w:multiLevelType w:val="multilevel"/>
    <w:tmpl w:val="AF4C9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4C2DB8"/>
    <w:multiLevelType w:val="multilevel"/>
    <w:tmpl w:val="3358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11"/>
  </w:num>
  <w:num w:numId="4">
    <w:abstractNumId w:val="26"/>
  </w:num>
  <w:num w:numId="5">
    <w:abstractNumId w:val="22"/>
  </w:num>
  <w:num w:numId="6">
    <w:abstractNumId w:val="7"/>
  </w:num>
  <w:num w:numId="7">
    <w:abstractNumId w:val="20"/>
  </w:num>
  <w:num w:numId="8">
    <w:abstractNumId w:val="21"/>
  </w:num>
  <w:num w:numId="9">
    <w:abstractNumId w:val="27"/>
  </w:num>
  <w:num w:numId="10">
    <w:abstractNumId w:val="13"/>
  </w:num>
  <w:num w:numId="11">
    <w:abstractNumId w:val="17"/>
  </w:num>
  <w:num w:numId="12">
    <w:abstractNumId w:val="16"/>
  </w:num>
  <w:num w:numId="13">
    <w:abstractNumId w:val="6"/>
  </w:num>
  <w:num w:numId="14">
    <w:abstractNumId w:val="14"/>
  </w:num>
  <w:num w:numId="15">
    <w:abstractNumId w:val="10"/>
  </w:num>
  <w:num w:numId="16">
    <w:abstractNumId w:val="4"/>
  </w:num>
  <w:num w:numId="17">
    <w:abstractNumId w:val="15"/>
  </w:num>
  <w:num w:numId="18">
    <w:abstractNumId w:val="24"/>
  </w:num>
  <w:num w:numId="19">
    <w:abstractNumId w:val="9"/>
  </w:num>
  <w:num w:numId="20">
    <w:abstractNumId w:val="23"/>
  </w:num>
  <w:num w:numId="21">
    <w:abstractNumId w:val="8"/>
  </w:num>
  <w:num w:numId="22">
    <w:abstractNumId w:val="28"/>
  </w:num>
  <w:num w:numId="23">
    <w:abstractNumId w:val="19"/>
  </w:num>
  <w:num w:numId="24">
    <w:abstractNumId w:val="18"/>
  </w:num>
  <w:num w:numId="25">
    <w:abstractNumId w:val="25"/>
  </w:num>
  <w:num w:numId="26">
    <w:abstractNumId w:val="0"/>
  </w:num>
  <w:num w:numId="27">
    <w:abstractNumId w:val="1"/>
  </w:num>
  <w:num w:numId="28">
    <w:abstractNumId w:val="2"/>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1506"/>
  </w:hdrShapeDefaults>
  <w:footnotePr>
    <w:footnote w:id="0"/>
    <w:footnote w:id="1"/>
  </w:footnotePr>
  <w:endnotePr>
    <w:endnote w:id="0"/>
    <w:endnote w:id="1"/>
  </w:endnotePr>
  <w:compat/>
  <w:rsids>
    <w:rsidRoot w:val="00616E3A"/>
    <w:rsid w:val="00004BCA"/>
    <w:rsid w:val="000168E6"/>
    <w:rsid w:val="00025061"/>
    <w:rsid w:val="000318A5"/>
    <w:rsid w:val="000374F8"/>
    <w:rsid w:val="00065C3A"/>
    <w:rsid w:val="000671E4"/>
    <w:rsid w:val="0006777C"/>
    <w:rsid w:val="00075DE8"/>
    <w:rsid w:val="00081B6F"/>
    <w:rsid w:val="00086BB1"/>
    <w:rsid w:val="000A0200"/>
    <w:rsid w:val="000A0875"/>
    <w:rsid w:val="000A0DD4"/>
    <w:rsid w:val="000A133D"/>
    <w:rsid w:val="000B0ED5"/>
    <w:rsid w:val="000B34ED"/>
    <w:rsid w:val="000B6138"/>
    <w:rsid w:val="000C2247"/>
    <w:rsid w:val="000F74DA"/>
    <w:rsid w:val="00107106"/>
    <w:rsid w:val="00113623"/>
    <w:rsid w:val="001166AB"/>
    <w:rsid w:val="001169FE"/>
    <w:rsid w:val="00121830"/>
    <w:rsid w:val="00126F11"/>
    <w:rsid w:val="0013552F"/>
    <w:rsid w:val="00140B5C"/>
    <w:rsid w:val="0014151B"/>
    <w:rsid w:val="00143342"/>
    <w:rsid w:val="00152E45"/>
    <w:rsid w:val="001561DC"/>
    <w:rsid w:val="00180149"/>
    <w:rsid w:val="00180ED4"/>
    <w:rsid w:val="00187110"/>
    <w:rsid w:val="001A08DA"/>
    <w:rsid w:val="001C0ADB"/>
    <w:rsid w:val="001E11F6"/>
    <w:rsid w:val="001E4EEC"/>
    <w:rsid w:val="002025B5"/>
    <w:rsid w:val="00205161"/>
    <w:rsid w:val="00220DE2"/>
    <w:rsid w:val="00233DAC"/>
    <w:rsid w:val="0026437F"/>
    <w:rsid w:val="00280E42"/>
    <w:rsid w:val="002A1AC5"/>
    <w:rsid w:val="002C209F"/>
    <w:rsid w:val="002C4EC1"/>
    <w:rsid w:val="002C5CB9"/>
    <w:rsid w:val="002D69FF"/>
    <w:rsid w:val="002E13AE"/>
    <w:rsid w:val="002F0E5D"/>
    <w:rsid w:val="002F59AA"/>
    <w:rsid w:val="002F5B42"/>
    <w:rsid w:val="00305C64"/>
    <w:rsid w:val="003159F3"/>
    <w:rsid w:val="00344CB4"/>
    <w:rsid w:val="003513CA"/>
    <w:rsid w:val="00355491"/>
    <w:rsid w:val="00363F6E"/>
    <w:rsid w:val="00366815"/>
    <w:rsid w:val="0036713C"/>
    <w:rsid w:val="0037049D"/>
    <w:rsid w:val="003B2065"/>
    <w:rsid w:val="003C0990"/>
    <w:rsid w:val="00405268"/>
    <w:rsid w:val="00431C24"/>
    <w:rsid w:val="004608C6"/>
    <w:rsid w:val="00465AC3"/>
    <w:rsid w:val="00470309"/>
    <w:rsid w:val="00470BF7"/>
    <w:rsid w:val="004739FB"/>
    <w:rsid w:val="00473C28"/>
    <w:rsid w:val="00473C3F"/>
    <w:rsid w:val="004839EF"/>
    <w:rsid w:val="004B4560"/>
    <w:rsid w:val="004B725A"/>
    <w:rsid w:val="004D33C8"/>
    <w:rsid w:val="004E5171"/>
    <w:rsid w:val="00507854"/>
    <w:rsid w:val="00510BEC"/>
    <w:rsid w:val="005118B5"/>
    <w:rsid w:val="005211BF"/>
    <w:rsid w:val="00524A9E"/>
    <w:rsid w:val="00530A15"/>
    <w:rsid w:val="00540065"/>
    <w:rsid w:val="005411A3"/>
    <w:rsid w:val="00545E63"/>
    <w:rsid w:val="00546246"/>
    <w:rsid w:val="005553A5"/>
    <w:rsid w:val="005600F5"/>
    <w:rsid w:val="00571AA6"/>
    <w:rsid w:val="0058110B"/>
    <w:rsid w:val="005A1E71"/>
    <w:rsid w:val="005D3D86"/>
    <w:rsid w:val="005D41D8"/>
    <w:rsid w:val="005D5B8C"/>
    <w:rsid w:val="005E2F7D"/>
    <w:rsid w:val="005F7363"/>
    <w:rsid w:val="006054BA"/>
    <w:rsid w:val="00611571"/>
    <w:rsid w:val="00611E38"/>
    <w:rsid w:val="0061442D"/>
    <w:rsid w:val="00616E3A"/>
    <w:rsid w:val="00617D12"/>
    <w:rsid w:val="00626CB4"/>
    <w:rsid w:val="00646A64"/>
    <w:rsid w:val="0066724A"/>
    <w:rsid w:val="00686A65"/>
    <w:rsid w:val="006B096C"/>
    <w:rsid w:val="006B50BB"/>
    <w:rsid w:val="006B6034"/>
    <w:rsid w:val="006E51A0"/>
    <w:rsid w:val="006E5827"/>
    <w:rsid w:val="006F4AB8"/>
    <w:rsid w:val="00704A0A"/>
    <w:rsid w:val="0071013A"/>
    <w:rsid w:val="0071730E"/>
    <w:rsid w:val="00723C3A"/>
    <w:rsid w:val="007240A1"/>
    <w:rsid w:val="00740233"/>
    <w:rsid w:val="0077192C"/>
    <w:rsid w:val="0078163B"/>
    <w:rsid w:val="00797EFA"/>
    <w:rsid w:val="007B04E1"/>
    <w:rsid w:val="007B2CE0"/>
    <w:rsid w:val="007D5589"/>
    <w:rsid w:val="007D6E26"/>
    <w:rsid w:val="007F255A"/>
    <w:rsid w:val="007F7013"/>
    <w:rsid w:val="007F7779"/>
    <w:rsid w:val="00804385"/>
    <w:rsid w:val="00823FE9"/>
    <w:rsid w:val="00827D31"/>
    <w:rsid w:val="00837B78"/>
    <w:rsid w:val="00843564"/>
    <w:rsid w:val="00845327"/>
    <w:rsid w:val="008514FC"/>
    <w:rsid w:val="008538AB"/>
    <w:rsid w:val="008653C6"/>
    <w:rsid w:val="008701B1"/>
    <w:rsid w:val="00872F87"/>
    <w:rsid w:val="00874E01"/>
    <w:rsid w:val="008B07B1"/>
    <w:rsid w:val="008B156D"/>
    <w:rsid w:val="008B629D"/>
    <w:rsid w:val="008C40FE"/>
    <w:rsid w:val="008D5935"/>
    <w:rsid w:val="008E16D3"/>
    <w:rsid w:val="008E4169"/>
    <w:rsid w:val="008E55EC"/>
    <w:rsid w:val="008E6C1E"/>
    <w:rsid w:val="008F0CA7"/>
    <w:rsid w:val="008F227D"/>
    <w:rsid w:val="00915CA8"/>
    <w:rsid w:val="00931F87"/>
    <w:rsid w:val="00954DC8"/>
    <w:rsid w:val="00955D59"/>
    <w:rsid w:val="009575E1"/>
    <w:rsid w:val="00963E44"/>
    <w:rsid w:val="00966499"/>
    <w:rsid w:val="00966DB2"/>
    <w:rsid w:val="0097452D"/>
    <w:rsid w:val="009A6630"/>
    <w:rsid w:val="009B2775"/>
    <w:rsid w:val="009B7CCD"/>
    <w:rsid w:val="009C6098"/>
    <w:rsid w:val="009E4878"/>
    <w:rsid w:val="009E5D15"/>
    <w:rsid w:val="00A12A21"/>
    <w:rsid w:val="00A21EBE"/>
    <w:rsid w:val="00A367FF"/>
    <w:rsid w:val="00A475D2"/>
    <w:rsid w:val="00A509FB"/>
    <w:rsid w:val="00A61625"/>
    <w:rsid w:val="00A62BDA"/>
    <w:rsid w:val="00A67C31"/>
    <w:rsid w:val="00A77A40"/>
    <w:rsid w:val="00A86E81"/>
    <w:rsid w:val="00AB0B11"/>
    <w:rsid w:val="00AB1B64"/>
    <w:rsid w:val="00AB2E5F"/>
    <w:rsid w:val="00AB47EE"/>
    <w:rsid w:val="00AC1AE7"/>
    <w:rsid w:val="00AD5D9F"/>
    <w:rsid w:val="00B045FA"/>
    <w:rsid w:val="00B13E90"/>
    <w:rsid w:val="00B22807"/>
    <w:rsid w:val="00B356E3"/>
    <w:rsid w:val="00B75A45"/>
    <w:rsid w:val="00B81F8A"/>
    <w:rsid w:val="00B85FBE"/>
    <w:rsid w:val="00BC6DBF"/>
    <w:rsid w:val="00BD2535"/>
    <w:rsid w:val="00BD6F8B"/>
    <w:rsid w:val="00C12034"/>
    <w:rsid w:val="00C1639D"/>
    <w:rsid w:val="00C226C5"/>
    <w:rsid w:val="00C27BF9"/>
    <w:rsid w:val="00C31621"/>
    <w:rsid w:val="00C4150E"/>
    <w:rsid w:val="00C451B8"/>
    <w:rsid w:val="00C53D33"/>
    <w:rsid w:val="00C56883"/>
    <w:rsid w:val="00C62585"/>
    <w:rsid w:val="00C6573A"/>
    <w:rsid w:val="00C672A2"/>
    <w:rsid w:val="00C74E29"/>
    <w:rsid w:val="00CA220D"/>
    <w:rsid w:val="00CA2D53"/>
    <w:rsid w:val="00CA6401"/>
    <w:rsid w:val="00CB0B44"/>
    <w:rsid w:val="00CB3468"/>
    <w:rsid w:val="00CB60FD"/>
    <w:rsid w:val="00CD3F14"/>
    <w:rsid w:val="00CD5C37"/>
    <w:rsid w:val="00CE53F5"/>
    <w:rsid w:val="00D12B8F"/>
    <w:rsid w:val="00D174AC"/>
    <w:rsid w:val="00D206E1"/>
    <w:rsid w:val="00D24FB7"/>
    <w:rsid w:val="00D27452"/>
    <w:rsid w:val="00D31E10"/>
    <w:rsid w:val="00D42BEF"/>
    <w:rsid w:val="00D45B46"/>
    <w:rsid w:val="00D50F89"/>
    <w:rsid w:val="00D51C3D"/>
    <w:rsid w:val="00D56411"/>
    <w:rsid w:val="00D565A1"/>
    <w:rsid w:val="00D61D11"/>
    <w:rsid w:val="00D97F97"/>
    <w:rsid w:val="00DA0382"/>
    <w:rsid w:val="00DB1ADF"/>
    <w:rsid w:val="00DD409A"/>
    <w:rsid w:val="00DD754B"/>
    <w:rsid w:val="00DE6DEB"/>
    <w:rsid w:val="00DF73EC"/>
    <w:rsid w:val="00E05006"/>
    <w:rsid w:val="00E11A1F"/>
    <w:rsid w:val="00E12394"/>
    <w:rsid w:val="00E2672C"/>
    <w:rsid w:val="00E320C7"/>
    <w:rsid w:val="00E359D5"/>
    <w:rsid w:val="00E43BC5"/>
    <w:rsid w:val="00E623D3"/>
    <w:rsid w:val="00E62530"/>
    <w:rsid w:val="00E7640E"/>
    <w:rsid w:val="00EA124A"/>
    <w:rsid w:val="00EA4CFC"/>
    <w:rsid w:val="00EC1D6F"/>
    <w:rsid w:val="00F00BD7"/>
    <w:rsid w:val="00F04382"/>
    <w:rsid w:val="00F14059"/>
    <w:rsid w:val="00F15E03"/>
    <w:rsid w:val="00F16426"/>
    <w:rsid w:val="00F168A7"/>
    <w:rsid w:val="00F33750"/>
    <w:rsid w:val="00F43444"/>
    <w:rsid w:val="00F565F6"/>
    <w:rsid w:val="00F661BE"/>
    <w:rsid w:val="00F70836"/>
    <w:rsid w:val="00F830B6"/>
    <w:rsid w:val="00F90D0E"/>
    <w:rsid w:val="00F93FB4"/>
    <w:rsid w:val="00F97F2F"/>
    <w:rsid w:val="00FA2683"/>
    <w:rsid w:val="00FB7B27"/>
    <w:rsid w:val="00FD5EA8"/>
    <w:rsid w:val="00FF034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FE9"/>
  </w:style>
  <w:style w:type="paragraph" w:styleId="Ttulo1">
    <w:name w:val="heading 1"/>
    <w:basedOn w:val="Normal"/>
    <w:link w:val="Ttulo1Car"/>
    <w:uiPriority w:val="9"/>
    <w:qFormat/>
    <w:rsid w:val="00F043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link w:val="Ttulo2Car"/>
    <w:uiPriority w:val="9"/>
    <w:qFormat/>
    <w:rsid w:val="00F04382"/>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next w:val="Normal"/>
    <w:link w:val="Ttulo3Car"/>
    <w:uiPriority w:val="9"/>
    <w:semiHidden/>
    <w:unhideWhenUsed/>
    <w:qFormat/>
    <w:rsid w:val="00F1642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F4A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16E3A"/>
    <w:rPr>
      <w:color w:val="0000FF"/>
      <w:u w:val="single"/>
    </w:rPr>
  </w:style>
  <w:style w:type="character" w:customStyle="1" w:styleId="apple-converted-space">
    <w:name w:val="apple-converted-space"/>
    <w:basedOn w:val="Fuentedeprrafopredeter"/>
    <w:rsid w:val="00616E3A"/>
  </w:style>
  <w:style w:type="character" w:customStyle="1" w:styleId="Ttulo1Car">
    <w:name w:val="Título 1 Car"/>
    <w:basedOn w:val="Fuentedeprrafopredeter"/>
    <w:link w:val="Ttulo1"/>
    <w:uiPriority w:val="9"/>
    <w:rsid w:val="00F04382"/>
    <w:rPr>
      <w:rFonts w:ascii="Times New Roman" w:eastAsia="Times New Roman" w:hAnsi="Times New Roman" w:cs="Times New Roman"/>
      <w:b/>
      <w:bCs/>
      <w:kern w:val="36"/>
      <w:sz w:val="48"/>
      <w:szCs w:val="48"/>
      <w:lang w:eastAsia="es-VE"/>
    </w:rPr>
  </w:style>
  <w:style w:type="character" w:customStyle="1" w:styleId="Ttulo2Car">
    <w:name w:val="Título 2 Car"/>
    <w:basedOn w:val="Fuentedeprrafopredeter"/>
    <w:link w:val="Ttulo2"/>
    <w:uiPriority w:val="9"/>
    <w:rsid w:val="00F04382"/>
    <w:rPr>
      <w:rFonts w:ascii="Times New Roman" w:eastAsia="Times New Roman" w:hAnsi="Times New Roman" w:cs="Times New Roman"/>
      <w:b/>
      <w:bCs/>
      <w:sz w:val="36"/>
      <w:szCs w:val="36"/>
      <w:lang w:eastAsia="es-VE"/>
    </w:rPr>
  </w:style>
  <w:style w:type="character" w:styleId="CdigoHTML">
    <w:name w:val="HTML Code"/>
    <w:basedOn w:val="Fuentedeprrafopredeter"/>
    <w:uiPriority w:val="99"/>
    <w:semiHidden/>
    <w:unhideWhenUsed/>
    <w:rsid w:val="00F04382"/>
    <w:rPr>
      <w:rFonts w:ascii="Courier New" w:eastAsia="Times New Roman" w:hAnsi="Courier New" w:cs="Courier New"/>
      <w:sz w:val="20"/>
      <w:szCs w:val="20"/>
    </w:rPr>
  </w:style>
  <w:style w:type="paragraph" w:styleId="NormalWeb">
    <w:name w:val="Normal (Web)"/>
    <w:basedOn w:val="Normal"/>
    <w:uiPriority w:val="99"/>
    <w:unhideWhenUsed/>
    <w:rsid w:val="00F04382"/>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toctoggle">
    <w:name w:val="toctoggle"/>
    <w:basedOn w:val="Fuentedeprrafopredeter"/>
    <w:rsid w:val="00F04382"/>
  </w:style>
  <w:style w:type="character" w:customStyle="1" w:styleId="tocnumber">
    <w:name w:val="tocnumber"/>
    <w:basedOn w:val="Fuentedeprrafopredeter"/>
    <w:rsid w:val="00F04382"/>
  </w:style>
  <w:style w:type="character" w:customStyle="1" w:styleId="toctext">
    <w:name w:val="toctext"/>
    <w:basedOn w:val="Fuentedeprrafopredeter"/>
    <w:rsid w:val="00F04382"/>
  </w:style>
  <w:style w:type="character" w:customStyle="1" w:styleId="editsection">
    <w:name w:val="editsection"/>
    <w:basedOn w:val="Fuentedeprrafopredeter"/>
    <w:rsid w:val="00F04382"/>
  </w:style>
  <w:style w:type="character" w:customStyle="1" w:styleId="mw-headline">
    <w:name w:val="mw-headline"/>
    <w:basedOn w:val="Fuentedeprrafopredeter"/>
    <w:rsid w:val="00F04382"/>
  </w:style>
  <w:style w:type="paragraph" w:styleId="Textodeglobo">
    <w:name w:val="Balloon Text"/>
    <w:basedOn w:val="Normal"/>
    <w:link w:val="TextodegloboCar"/>
    <w:uiPriority w:val="99"/>
    <w:semiHidden/>
    <w:unhideWhenUsed/>
    <w:rsid w:val="00F043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4382"/>
    <w:rPr>
      <w:rFonts w:ascii="Tahoma" w:hAnsi="Tahoma" w:cs="Tahoma"/>
      <w:sz w:val="16"/>
      <w:szCs w:val="16"/>
    </w:rPr>
  </w:style>
  <w:style w:type="character" w:styleId="VariableHTML">
    <w:name w:val="HTML Variable"/>
    <w:basedOn w:val="Fuentedeprrafopredeter"/>
    <w:uiPriority w:val="99"/>
    <w:semiHidden/>
    <w:unhideWhenUsed/>
    <w:rsid w:val="00431C24"/>
    <w:rPr>
      <w:i/>
      <w:iCs/>
    </w:rPr>
  </w:style>
  <w:style w:type="character" w:customStyle="1" w:styleId="Ttulo3Car">
    <w:name w:val="Título 3 Car"/>
    <w:basedOn w:val="Fuentedeprrafopredeter"/>
    <w:link w:val="Ttulo3"/>
    <w:uiPriority w:val="9"/>
    <w:semiHidden/>
    <w:rsid w:val="00F16426"/>
    <w:rPr>
      <w:rFonts w:asciiTheme="majorHAnsi" w:eastAsiaTheme="majorEastAsia" w:hAnsiTheme="majorHAnsi" w:cstheme="majorBidi"/>
      <w:b/>
      <w:bCs/>
      <w:color w:val="4F81BD" w:themeColor="accent1"/>
    </w:rPr>
  </w:style>
  <w:style w:type="paragraph" w:styleId="Piedepgina">
    <w:name w:val="footer"/>
    <w:basedOn w:val="Normal"/>
    <w:link w:val="PiedepginaCar"/>
    <w:uiPriority w:val="99"/>
    <w:unhideWhenUsed/>
    <w:rsid w:val="00F16426"/>
    <w:pPr>
      <w:tabs>
        <w:tab w:val="center" w:pos="4419"/>
        <w:tab w:val="right" w:pos="8838"/>
      </w:tabs>
      <w:spacing w:after="0" w:line="240" w:lineRule="auto"/>
    </w:pPr>
    <w:rPr>
      <w:rFonts w:ascii="Times New Roman" w:eastAsia="Times New Roman" w:hAnsi="Times New Roman" w:cs="Times New Roman"/>
      <w:sz w:val="24"/>
      <w:szCs w:val="24"/>
      <w:lang w:val="es-ES" w:eastAsia="es-ES"/>
    </w:rPr>
  </w:style>
  <w:style w:type="character" w:customStyle="1" w:styleId="PiedepginaCar">
    <w:name w:val="Pie de página Car"/>
    <w:basedOn w:val="Fuentedeprrafopredeter"/>
    <w:link w:val="Piedepgina"/>
    <w:uiPriority w:val="99"/>
    <w:rsid w:val="00F16426"/>
    <w:rPr>
      <w:rFonts w:ascii="Times New Roman" w:eastAsia="Times New Roman" w:hAnsi="Times New Roman" w:cs="Times New Roman"/>
      <w:sz w:val="24"/>
      <w:szCs w:val="24"/>
      <w:lang w:val="es-ES" w:eastAsia="es-ES"/>
    </w:rPr>
  </w:style>
  <w:style w:type="paragraph" w:styleId="Sinespaciado">
    <w:name w:val="No Spacing"/>
    <w:link w:val="SinespaciadoCar"/>
    <w:uiPriority w:val="1"/>
    <w:qFormat/>
    <w:rsid w:val="00F1642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F16426"/>
    <w:rPr>
      <w:rFonts w:eastAsiaTheme="minorEastAsia"/>
      <w:lang w:val="es-ES"/>
    </w:rPr>
  </w:style>
  <w:style w:type="paragraph" w:styleId="TDC1">
    <w:name w:val="toc 1"/>
    <w:basedOn w:val="Normal"/>
    <w:next w:val="Normal"/>
    <w:autoRedefine/>
    <w:uiPriority w:val="39"/>
    <w:unhideWhenUsed/>
    <w:rsid w:val="00F16426"/>
    <w:pPr>
      <w:spacing w:after="100" w:line="240" w:lineRule="auto"/>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F16426"/>
    <w:pPr>
      <w:spacing w:after="100" w:line="240" w:lineRule="auto"/>
      <w:ind w:left="240"/>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2A1AC5"/>
    <w:pPr>
      <w:ind w:left="720"/>
      <w:contextualSpacing/>
    </w:pPr>
  </w:style>
  <w:style w:type="paragraph" w:styleId="HTMLconformatoprevio">
    <w:name w:val="HTML Preformatted"/>
    <w:basedOn w:val="Normal"/>
    <w:link w:val="HTMLconformatoprevioCar"/>
    <w:uiPriority w:val="99"/>
    <w:semiHidden/>
    <w:unhideWhenUsed/>
    <w:rsid w:val="00571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571AA6"/>
    <w:rPr>
      <w:rFonts w:ascii="Courier New" w:eastAsia="Times New Roman" w:hAnsi="Courier New" w:cs="Courier New"/>
      <w:sz w:val="20"/>
      <w:szCs w:val="20"/>
      <w:lang w:eastAsia="es-VE"/>
    </w:rPr>
  </w:style>
  <w:style w:type="character" w:customStyle="1" w:styleId="co1">
    <w:name w:val="co1"/>
    <w:basedOn w:val="Fuentedeprrafopredeter"/>
    <w:rsid w:val="00571AA6"/>
  </w:style>
  <w:style w:type="character" w:customStyle="1" w:styleId="kw4">
    <w:name w:val="kw4"/>
    <w:basedOn w:val="Fuentedeprrafopredeter"/>
    <w:rsid w:val="00571AA6"/>
  </w:style>
  <w:style w:type="character" w:customStyle="1" w:styleId="sy4">
    <w:name w:val="sy4"/>
    <w:basedOn w:val="Fuentedeprrafopredeter"/>
    <w:rsid w:val="00571AA6"/>
  </w:style>
  <w:style w:type="character" w:customStyle="1" w:styleId="sy1">
    <w:name w:val="sy1"/>
    <w:basedOn w:val="Fuentedeprrafopredeter"/>
    <w:rsid w:val="00571AA6"/>
  </w:style>
  <w:style w:type="character" w:customStyle="1" w:styleId="me2">
    <w:name w:val="me2"/>
    <w:basedOn w:val="Fuentedeprrafopredeter"/>
    <w:rsid w:val="00571AA6"/>
  </w:style>
  <w:style w:type="character" w:customStyle="1" w:styleId="br0">
    <w:name w:val="br0"/>
    <w:basedOn w:val="Fuentedeprrafopredeter"/>
    <w:rsid w:val="00571AA6"/>
  </w:style>
  <w:style w:type="character" w:customStyle="1" w:styleId="sy2">
    <w:name w:val="sy2"/>
    <w:basedOn w:val="Fuentedeprrafopredeter"/>
    <w:rsid w:val="00571AA6"/>
  </w:style>
  <w:style w:type="character" w:customStyle="1" w:styleId="kw1">
    <w:name w:val="kw1"/>
    <w:basedOn w:val="Fuentedeprrafopredeter"/>
    <w:rsid w:val="00571AA6"/>
  </w:style>
  <w:style w:type="character" w:customStyle="1" w:styleId="nu0">
    <w:name w:val="nu0"/>
    <w:basedOn w:val="Fuentedeprrafopredeter"/>
    <w:rsid w:val="00571AA6"/>
  </w:style>
  <w:style w:type="character" w:customStyle="1" w:styleId="sy3">
    <w:name w:val="sy3"/>
    <w:basedOn w:val="Fuentedeprrafopredeter"/>
    <w:rsid w:val="00571AA6"/>
  </w:style>
  <w:style w:type="paragraph" w:styleId="Encabezado">
    <w:name w:val="header"/>
    <w:basedOn w:val="Normal"/>
    <w:link w:val="EncabezadoCar"/>
    <w:uiPriority w:val="99"/>
    <w:unhideWhenUsed/>
    <w:rsid w:val="007F25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55A"/>
  </w:style>
  <w:style w:type="character" w:customStyle="1" w:styleId="Ttulo4Car">
    <w:name w:val="Título 4 Car"/>
    <w:basedOn w:val="Fuentedeprrafopredeter"/>
    <w:link w:val="Ttulo4"/>
    <w:uiPriority w:val="9"/>
    <w:semiHidden/>
    <w:rsid w:val="006F4AB8"/>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6F4AB8"/>
    <w:pPr>
      <w:widowControl w:val="0"/>
      <w:suppressAutoHyphens/>
      <w:spacing w:after="120" w:line="240" w:lineRule="auto"/>
    </w:pPr>
    <w:rPr>
      <w:rFonts w:ascii="Liberation Serif" w:eastAsia="DejaVu Sans Condensed" w:hAnsi="Liberation Serif" w:cs="FreeSans"/>
      <w:kern w:val="1"/>
      <w:sz w:val="24"/>
      <w:szCs w:val="24"/>
      <w:lang w:eastAsia="hi-IN" w:bidi="hi-IN"/>
    </w:rPr>
  </w:style>
  <w:style w:type="character" w:customStyle="1" w:styleId="TextoindependienteCar">
    <w:name w:val="Texto independiente Car"/>
    <w:basedOn w:val="Fuentedeprrafopredeter"/>
    <w:link w:val="Textoindependiente"/>
    <w:rsid w:val="006F4AB8"/>
    <w:rPr>
      <w:rFonts w:ascii="Liberation Serif" w:eastAsia="DejaVu Sans Condensed" w:hAnsi="Liberation Serif" w:cs="FreeSans"/>
      <w:kern w:val="1"/>
      <w:sz w:val="24"/>
      <w:szCs w:val="24"/>
      <w:lang w:eastAsia="hi-IN" w:bidi="hi-IN"/>
    </w:rPr>
  </w:style>
  <w:style w:type="paragraph" w:customStyle="1" w:styleId="Encabezamientodelista">
    <w:name w:val="Encabezamiento de lista"/>
    <w:basedOn w:val="Normal"/>
    <w:next w:val="Normal"/>
    <w:rsid w:val="006F4AB8"/>
    <w:pPr>
      <w:widowControl w:val="0"/>
      <w:suppressAutoHyphens/>
      <w:spacing w:after="0" w:line="240" w:lineRule="auto"/>
    </w:pPr>
    <w:rPr>
      <w:rFonts w:ascii="Liberation Serif" w:eastAsia="DejaVu Sans Condensed" w:hAnsi="Liberation Serif" w:cs="FreeSans"/>
      <w:kern w:val="1"/>
      <w:sz w:val="24"/>
      <w:szCs w:val="24"/>
      <w:lang w:eastAsia="hi-IN" w:bidi="hi-IN"/>
    </w:rPr>
  </w:style>
  <w:style w:type="paragraph" w:styleId="TDC3">
    <w:name w:val="toc 3"/>
    <w:basedOn w:val="Normal"/>
    <w:next w:val="Normal"/>
    <w:autoRedefine/>
    <w:uiPriority w:val="39"/>
    <w:unhideWhenUsed/>
    <w:rsid w:val="00A509FB"/>
    <w:pPr>
      <w:spacing w:after="100"/>
      <w:ind w:left="440"/>
    </w:pPr>
  </w:style>
</w:styles>
</file>

<file path=word/webSettings.xml><?xml version="1.0" encoding="utf-8"?>
<w:webSettings xmlns:r="http://schemas.openxmlformats.org/officeDocument/2006/relationships" xmlns:w="http://schemas.openxmlformats.org/wordprocessingml/2006/main">
  <w:divs>
    <w:div w:id="60952739">
      <w:bodyDiv w:val="1"/>
      <w:marLeft w:val="0"/>
      <w:marRight w:val="0"/>
      <w:marTop w:val="0"/>
      <w:marBottom w:val="0"/>
      <w:divBdr>
        <w:top w:val="none" w:sz="0" w:space="0" w:color="auto"/>
        <w:left w:val="none" w:sz="0" w:space="0" w:color="auto"/>
        <w:bottom w:val="none" w:sz="0" w:space="0" w:color="auto"/>
        <w:right w:val="none" w:sz="0" w:space="0" w:color="auto"/>
      </w:divBdr>
    </w:div>
    <w:div w:id="203909647">
      <w:bodyDiv w:val="1"/>
      <w:marLeft w:val="0"/>
      <w:marRight w:val="0"/>
      <w:marTop w:val="0"/>
      <w:marBottom w:val="0"/>
      <w:divBdr>
        <w:top w:val="none" w:sz="0" w:space="0" w:color="auto"/>
        <w:left w:val="none" w:sz="0" w:space="0" w:color="auto"/>
        <w:bottom w:val="none" w:sz="0" w:space="0" w:color="auto"/>
        <w:right w:val="none" w:sz="0" w:space="0" w:color="auto"/>
      </w:divBdr>
      <w:divsChild>
        <w:div w:id="2040429523">
          <w:marLeft w:val="0"/>
          <w:marRight w:val="0"/>
          <w:marTop w:val="0"/>
          <w:marBottom w:val="0"/>
          <w:divBdr>
            <w:top w:val="none" w:sz="0" w:space="0" w:color="auto"/>
            <w:left w:val="none" w:sz="0" w:space="0" w:color="auto"/>
            <w:bottom w:val="none" w:sz="0" w:space="0" w:color="auto"/>
            <w:right w:val="none" w:sz="0" w:space="0" w:color="auto"/>
          </w:divBdr>
          <w:divsChild>
            <w:div w:id="1428040331">
              <w:marLeft w:val="240"/>
              <w:marRight w:val="0"/>
              <w:marTop w:val="0"/>
              <w:marBottom w:val="336"/>
              <w:divBdr>
                <w:top w:val="none" w:sz="0" w:space="0" w:color="auto"/>
                <w:left w:val="none" w:sz="0" w:space="0" w:color="auto"/>
                <w:bottom w:val="none" w:sz="0" w:space="0" w:color="auto"/>
                <w:right w:val="none" w:sz="0" w:space="0" w:color="auto"/>
              </w:divBdr>
            </w:div>
            <w:div w:id="1336956143">
              <w:marLeft w:val="0"/>
              <w:marRight w:val="0"/>
              <w:marTop w:val="0"/>
              <w:marBottom w:val="0"/>
              <w:divBdr>
                <w:top w:val="none" w:sz="0" w:space="0" w:color="auto"/>
                <w:left w:val="none" w:sz="0" w:space="0" w:color="auto"/>
                <w:bottom w:val="none" w:sz="0" w:space="0" w:color="auto"/>
                <w:right w:val="none" w:sz="0" w:space="0" w:color="auto"/>
              </w:divBdr>
              <w:divsChild>
                <w:div w:id="624581241">
                  <w:marLeft w:val="0"/>
                  <w:marRight w:val="0"/>
                  <w:marTop w:val="0"/>
                  <w:marBottom w:val="0"/>
                  <w:divBdr>
                    <w:top w:val="none" w:sz="0" w:space="0" w:color="auto"/>
                    <w:left w:val="none" w:sz="0" w:space="0" w:color="auto"/>
                    <w:bottom w:val="none" w:sz="0" w:space="0" w:color="auto"/>
                    <w:right w:val="none" w:sz="0" w:space="0" w:color="auto"/>
                  </w:divBdr>
                </w:div>
                <w:div w:id="2075664754">
                  <w:marLeft w:val="0"/>
                  <w:marRight w:val="0"/>
                  <w:marTop w:val="0"/>
                  <w:marBottom w:val="120"/>
                  <w:divBdr>
                    <w:top w:val="none" w:sz="0" w:space="0" w:color="auto"/>
                    <w:left w:val="none" w:sz="0" w:space="0" w:color="auto"/>
                    <w:bottom w:val="none" w:sz="0" w:space="0" w:color="auto"/>
                    <w:right w:val="none" w:sz="0" w:space="0" w:color="auto"/>
                  </w:divBdr>
                </w:div>
                <w:div w:id="1322780817">
                  <w:marLeft w:val="336"/>
                  <w:marRight w:val="0"/>
                  <w:marTop w:val="120"/>
                  <w:marBottom w:val="312"/>
                  <w:divBdr>
                    <w:top w:val="none" w:sz="0" w:space="0" w:color="auto"/>
                    <w:left w:val="none" w:sz="0" w:space="0" w:color="auto"/>
                    <w:bottom w:val="none" w:sz="0" w:space="0" w:color="auto"/>
                    <w:right w:val="none" w:sz="0" w:space="0" w:color="auto"/>
                  </w:divBdr>
                  <w:divsChild>
                    <w:div w:id="56319872">
                      <w:marLeft w:val="0"/>
                      <w:marRight w:val="0"/>
                      <w:marTop w:val="0"/>
                      <w:marBottom w:val="0"/>
                      <w:divBdr>
                        <w:top w:val="single" w:sz="6" w:space="0" w:color="CCCCCC"/>
                        <w:left w:val="single" w:sz="6" w:space="0" w:color="CCCCCC"/>
                        <w:bottom w:val="single" w:sz="6" w:space="0" w:color="CCCCCC"/>
                        <w:right w:val="single" w:sz="6" w:space="0" w:color="CCCCCC"/>
                      </w:divBdr>
                      <w:divsChild>
                        <w:div w:id="1806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959475">
      <w:bodyDiv w:val="1"/>
      <w:marLeft w:val="0"/>
      <w:marRight w:val="0"/>
      <w:marTop w:val="0"/>
      <w:marBottom w:val="0"/>
      <w:divBdr>
        <w:top w:val="none" w:sz="0" w:space="0" w:color="auto"/>
        <w:left w:val="none" w:sz="0" w:space="0" w:color="auto"/>
        <w:bottom w:val="none" w:sz="0" w:space="0" w:color="auto"/>
        <w:right w:val="none" w:sz="0" w:space="0" w:color="auto"/>
      </w:divBdr>
    </w:div>
    <w:div w:id="448470232">
      <w:bodyDiv w:val="1"/>
      <w:marLeft w:val="0"/>
      <w:marRight w:val="0"/>
      <w:marTop w:val="0"/>
      <w:marBottom w:val="0"/>
      <w:divBdr>
        <w:top w:val="none" w:sz="0" w:space="0" w:color="auto"/>
        <w:left w:val="none" w:sz="0" w:space="0" w:color="auto"/>
        <w:bottom w:val="none" w:sz="0" w:space="0" w:color="auto"/>
        <w:right w:val="none" w:sz="0" w:space="0" w:color="auto"/>
      </w:divBdr>
    </w:div>
    <w:div w:id="1055737439">
      <w:bodyDiv w:val="1"/>
      <w:marLeft w:val="0"/>
      <w:marRight w:val="0"/>
      <w:marTop w:val="0"/>
      <w:marBottom w:val="0"/>
      <w:divBdr>
        <w:top w:val="none" w:sz="0" w:space="0" w:color="auto"/>
        <w:left w:val="none" w:sz="0" w:space="0" w:color="auto"/>
        <w:bottom w:val="none" w:sz="0" w:space="0" w:color="auto"/>
        <w:right w:val="none" w:sz="0" w:space="0" w:color="auto"/>
      </w:divBdr>
      <w:divsChild>
        <w:div w:id="1928223840">
          <w:marLeft w:val="60"/>
          <w:marRight w:val="60"/>
          <w:marTop w:val="60"/>
          <w:marBottom w:val="60"/>
          <w:divBdr>
            <w:top w:val="single" w:sz="6" w:space="3" w:color="9DABB9"/>
            <w:left w:val="single" w:sz="6" w:space="3" w:color="9DABB9"/>
            <w:bottom w:val="single" w:sz="6" w:space="3" w:color="9DABB9"/>
            <w:right w:val="single" w:sz="6" w:space="3" w:color="9DABB9"/>
          </w:divBdr>
        </w:div>
      </w:divsChild>
    </w:div>
    <w:div w:id="1096749520">
      <w:bodyDiv w:val="1"/>
      <w:marLeft w:val="0"/>
      <w:marRight w:val="0"/>
      <w:marTop w:val="0"/>
      <w:marBottom w:val="0"/>
      <w:divBdr>
        <w:top w:val="none" w:sz="0" w:space="0" w:color="auto"/>
        <w:left w:val="none" w:sz="0" w:space="0" w:color="auto"/>
        <w:bottom w:val="none" w:sz="0" w:space="0" w:color="auto"/>
        <w:right w:val="none" w:sz="0" w:space="0" w:color="auto"/>
      </w:divBdr>
    </w:div>
    <w:div w:id="1290091224">
      <w:bodyDiv w:val="1"/>
      <w:marLeft w:val="0"/>
      <w:marRight w:val="0"/>
      <w:marTop w:val="0"/>
      <w:marBottom w:val="0"/>
      <w:divBdr>
        <w:top w:val="none" w:sz="0" w:space="0" w:color="auto"/>
        <w:left w:val="none" w:sz="0" w:space="0" w:color="auto"/>
        <w:bottom w:val="none" w:sz="0" w:space="0" w:color="auto"/>
        <w:right w:val="none" w:sz="0" w:space="0" w:color="auto"/>
      </w:divBdr>
    </w:div>
    <w:div w:id="1387996452">
      <w:bodyDiv w:val="1"/>
      <w:marLeft w:val="0"/>
      <w:marRight w:val="0"/>
      <w:marTop w:val="0"/>
      <w:marBottom w:val="0"/>
      <w:divBdr>
        <w:top w:val="none" w:sz="0" w:space="0" w:color="auto"/>
        <w:left w:val="none" w:sz="0" w:space="0" w:color="auto"/>
        <w:bottom w:val="none" w:sz="0" w:space="0" w:color="auto"/>
        <w:right w:val="none" w:sz="0" w:space="0" w:color="auto"/>
      </w:divBdr>
    </w:div>
    <w:div w:id="1401634267">
      <w:bodyDiv w:val="1"/>
      <w:marLeft w:val="0"/>
      <w:marRight w:val="0"/>
      <w:marTop w:val="0"/>
      <w:marBottom w:val="0"/>
      <w:divBdr>
        <w:top w:val="none" w:sz="0" w:space="0" w:color="auto"/>
        <w:left w:val="none" w:sz="0" w:space="0" w:color="auto"/>
        <w:bottom w:val="none" w:sz="0" w:space="0" w:color="auto"/>
        <w:right w:val="none" w:sz="0" w:space="0" w:color="auto"/>
      </w:divBdr>
      <w:divsChild>
        <w:div w:id="775246742">
          <w:marLeft w:val="336"/>
          <w:marRight w:val="0"/>
          <w:marTop w:val="120"/>
          <w:marBottom w:val="312"/>
          <w:divBdr>
            <w:top w:val="none" w:sz="0" w:space="0" w:color="auto"/>
            <w:left w:val="none" w:sz="0" w:space="0" w:color="auto"/>
            <w:bottom w:val="none" w:sz="0" w:space="0" w:color="auto"/>
            <w:right w:val="none" w:sz="0" w:space="0" w:color="auto"/>
          </w:divBdr>
          <w:divsChild>
            <w:div w:id="1069234611">
              <w:marLeft w:val="0"/>
              <w:marRight w:val="0"/>
              <w:marTop w:val="0"/>
              <w:marBottom w:val="0"/>
              <w:divBdr>
                <w:top w:val="single" w:sz="6" w:space="0" w:color="CCCCCC"/>
                <w:left w:val="single" w:sz="6" w:space="0" w:color="CCCCCC"/>
                <w:bottom w:val="single" w:sz="6" w:space="0" w:color="CCCCCC"/>
                <w:right w:val="single" w:sz="6" w:space="0" w:color="CCCCCC"/>
              </w:divBdr>
              <w:divsChild>
                <w:div w:id="3695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1115">
      <w:bodyDiv w:val="1"/>
      <w:marLeft w:val="0"/>
      <w:marRight w:val="0"/>
      <w:marTop w:val="0"/>
      <w:marBottom w:val="0"/>
      <w:divBdr>
        <w:top w:val="none" w:sz="0" w:space="0" w:color="auto"/>
        <w:left w:val="none" w:sz="0" w:space="0" w:color="auto"/>
        <w:bottom w:val="none" w:sz="0" w:space="0" w:color="auto"/>
        <w:right w:val="none" w:sz="0" w:space="0" w:color="auto"/>
      </w:divBdr>
    </w:div>
    <w:div w:id="1632857776">
      <w:bodyDiv w:val="1"/>
      <w:marLeft w:val="0"/>
      <w:marRight w:val="0"/>
      <w:marTop w:val="0"/>
      <w:marBottom w:val="0"/>
      <w:divBdr>
        <w:top w:val="none" w:sz="0" w:space="0" w:color="auto"/>
        <w:left w:val="none" w:sz="0" w:space="0" w:color="auto"/>
        <w:bottom w:val="none" w:sz="0" w:space="0" w:color="auto"/>
        <w:right w:val="none" w:sz="0" w:space="0" w:color="auto"/>
      </w:divBdr>
    </w:div>
    <w:div w:id="1937900112">
      <w:bodyDiv w:val="1"/>
      <w:marLeft w:val="0"/>
      <w:marRight w:val="0"/>
      <w:marTop w:val="0"/>
      <w:marBottom w:val="0"/>
      <w:divBdr>
        <w:top w:val="none" w:sz="0" w:space="0" w:color="auto"/>
        <w:left w:val="none" w:sz="0" w:space="0" w:color="auto"/>
        <w:bottom w:val="none" w:sz="0" w:space="0" w:color="auto"/>
        <w:right w:val="none" w:sz="0" w:space="0" w:color="auto"/>
      </w:divBdr>
    </w:div>
    <w:div w:id="196688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3%81rbol_recubridor_m%C3%ADnimo" TargetMode="External"/><Relationship Id="rId18" Type="http://schemas.openxmlformats.org/officeDocument/2006/relationships/hyperlink" Target="http://es.wikipedia.org/wiki/%C3%81rbol_binario" TargetMode="External"/><Relationship Id="rId26" Type="http://schemas.openxmlformats.org/officeDocument/2006/relationships/hyperlink" Target="http://es.wikipedia.org/wiki/%C3%81rbol_rojo-negro" TargetMode="External"/><Relationship Id="rId39" Type="http://schemas.openxmlformats.org/officeDocument/2006/relationships/hyperlink" Target="http://es.wikipedia.org/wiki/B-%C3%81rbol" TargetMode="External"/><Relationship Id="rId21" Type="http://schemas.openxmlformats.org/officeDocument/2006/relationships/hyperlink" Target="http://es.wikipedia.org/w/index.php?title=Rotaci%C3%B3n_de_%C3%A1rboles&amp;action=edit&amp;redlink=1" TargetMode="External"/><Relationship Id="rId34" Type="http://schemas.openxmlformats.org/officeDocument/2006/relationships/hyperlink" Target="http://es.wikipedia.org/wiki/%C3%81rbol_multicamino" TargetMode="External"/><Relationship Id="rId42" Type="http://schemas.openxmlformats.org/officeDocument/2006/relationships/image" Target="media/image10.jpeg"/><Relationship Id="rId47" Type="http://schemas.openxmlformats.org/officeDocument/2006/relationships/hyperlink" Target="http://es.wikipedia.org/wiki/%C3%81rbol-B*" TargetMode="External"/><Relationship Id="rId50" Type="http://schemas.openxmlformats.org/officeDocument/2006/relationships/hyperlink" Target="http://es.wikipedia.org/wiki/Vojtech_Jarnik" TargetMode="External"/><Relationship Id="rId55" Type="http://schemas.openxmlformats.org/officeDocument/2006/relationships/hyperlink" Target="http://es.wikipedia.org/wiki/%C3%81rbol_(programaci%C3%B3n)" TargetMode="External"/><Relationship Id="rId7" Type="http://schemas.openxmlformats.org/officeDocument/2006/relationships/endnotes" Target="endnotes.xml"/><Relationship Id="rId12" Type="http://schemas.openxmlformats.org/officeDocument/2006/relationships/hyperlink" Target="http://es.wikipedia.org/wiki/Teor%C3%ADa_de_los_grafos" TargetMode="External"/><Relationship Id="rId17" Type="http://schemas.openxmlformats.org/officeDocument/2006/relationships/image" Target="media/image3.gif"/><Relationship Id="rId25" Type="http://schemas.openxmlformats.org/officeDocument/2006/relationships/hyperlink" Target="http://es.wikipedia.org/w/index.php?title=Rotaci%C3%B3n_de_%C3%A1rbol&amp;action=edit&amp;redlink=1" TargetMode="External"/><Relationship Id="rId33" Type="http://schemas.openxmlformats.org/officeDocument/2006/relationships/hyperlink" Target="http://es.wikipedia.org/w/index.php?title=%C3%81rbol_2-3-4&amp;action=edit&amp;redlink=1" TargetMode="External"/><Relationship Id="rId38" Type="http://schemas.openxmlformats.org/officeDocument/2006/relationships/image" Target="media/image8.png"/><Relationship Id="rId46" Type="http://schemas.openxmlformats.org/officeDocument/2006/relationships/image" Target="media/image13.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wikipedia.org/wiki/Arista_(Teor%C3%ADa_de_grafos)" TargetMode="External"/><Relationship Id="rId20" Type="http://schemas.openxmlformats.org/officeDocument/2006/relationships/hyperlink" Target="http://es.wikipedia.org/wiki/%C3%81rbol_binario_de_b%C3%BAsqueda" TargetMode="External"/><Relationship Id="rId29" Type="http://schemas.openxmlformats.org/officeDocument/2006/relationships/hyperlink" Target="http://es.wikipedia.org/wiki/%C3%81rbol_binario_de_b%C3%BAsqueda_auto-balanceable" TargetMode="External"/><Relationship Id="rId41" Type="http://schemas.openxmlformats.org/officeDocument/2006/relationships/image" Target="media/image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wikipedia.org/wiki/Algoritmo" TargetMode="External"/><Relationship Id="rId24" Type="http://schemas.openxmlformats.org/officeDocument/2006/relationships/hyperlink" Target="http://es.wikipedia.org/wiki/Cota_superior_asint%C3%B3tica" TargetMode="External"/><Relationship Id="rId32" Type="http://schemas.openxmlformats.org/officeDocument/2006/relationships/hyperlink" Target="http://es.wikipedia.org/wiki/%C3%81rbol_2-3" TargetMode="External"/><Relationship Id="rId37" Type="http://schemas.openxmlformats.org/officeDocument/2006/relationships/image" Target="media/image7.png"/><Relationship Id="rId40" Type="http://schemas.openxmlformats.org/officeDocument/2006/relationships/hyperlink" Target="http://es.wikipedia.org/wiki/%C3%81rbol-B" TargetMode="External"/><Relationship Id="rId45" Type="http://schemas.openxmlformats.org/officeDocument/2006/relationships/image" Target="media/image12.gif"/><Relationship Id="rId53" Type="http://schemas.openxmlformats.org/officeDocument/2006/relationships/image" Target="media/image14.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Teor%C3%ADa_de_los_grafos" TargetMode="External"/><Relationship Id="rId23" Type="http://schemas.openxmlformats.org/officeDocument/2006/relationships/hyperlink" Target="http://es.wikipedia.org/wiki/Complejidad_computacional" TargetMode="External"/><Relationship Id="rId28" Type="http://schemas.openxmlformats.org/officeDocument/2006/relationships/hyperlink" Target="http://es.wikipedia.org/wiki/%C3%81rbol_AA" TargetMode="External"/><Relationship Id="rId36" Type="http://schemas.openxmlformats.org/officeDocument/2006/relationships/image" Target="media/image6.png"/><Relationship Id="rId49" Type="http://schemas.openxmlformats.org/officeDocument/2006/relationships/hyperlink" Target="http://es.wikipedia.org/wiki/Reiser4" TargetMode="External"/><Relationship Id="rId57" Type="http://schemas.openxmlformats.org/officeDocument/2006/relationships/hyperlink" Target="chrome://newtabhttp/c.conclase.net/edd/index.php?cap=000" TargetMode="External"/><Relationship Id="rId10" Type="http://schemas.openxmlformats.org/officeDocument/2006/relationships/footer" Target="footer2.xml"/><Relationship Id="rId19" Type="http://schemas.openxmlformats.org/officeDocument/2006/relationships/hyperlink" Target="http://es.wikipedia.org/wiki/%C3%81rbol_de_b%C3%BAsqueda_binario_auto-balanceable" TargetMode="External"/><Relationship Id="rId31" Type="http://schemas.openxmlformats.org/officeDocument/2006/relationships/hyperlink" Target="http://es.wikipedia.org/wiki/%C3%81rbol_binario_de_b%C3%BAsqueda" TargetMode="External"/><Relationship Id="rId44" Type="http://schemas.openxmlformats.org/officeDocument/2006/relationships/image" Target="media/image11.gif"/><Relationship Id="rId52" Type="http://schemas.openxmlformats.org/officeDocument/2006/relationships/hyperlink" Target="http://es.wikipedia.org/wiki/Dijkstr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s.wikipedia.org/wiki/Grafo" TargetMode="External"/><Relationship Id="rId22" Type="http://schemas.openxmlformats.org/officeDocument/2006/relationships/hyperlink" Target="http://es.wikipedia.org/wiki/%C3%81rbol_AVL" TargetMode="External"/><Relationship Id="rId27" Type="http://schemas.openxmlformats.org/officeDocument/2006/relationships/image" Target="media/image4.png"/><Relationship Id="rId30" Type="http://schemas.openxmlformats.org/officeDocument/2006/relationships/hyperlink" Target="http://es.wikipedia.org/wiki/%C3%81rbol_rojo-negro" TargetMode="External"/><Relationship Id="rId35" Type="http://schemas.openxmlformats.org/officeDocument/2006/relationships/image" Target="media/image5.png"/><Relationship Id="rId43" Type="http://schemas.openxmlformats.org/officeDocument/2006/relationships/hyperlink" Target="http://es.wikipedia.org/wiki/%C3%81rbol-B%2B" TargetMode="External"/><Relationship Id="rId48" Type="http://schemas.openxmlformats.org/officeDocument/2006/relationships/hyperlink" Target="http://es.wikipedia.org/wiki/HFS" TargetMode="External"/><Relationship Id="rId56" Type="http://schemas.openxmlformats.org/officeDocument/2006/relationships/hyperlink" Target="http://www.lawebdelprogramador.com" TargetMode="External"/><Relationship Id="rId8" Type="http://schemas.openxmlformats.org/officeDocument/2006/relationships/image" Target="media/image2.jpeg"/><Relationship Id="rId51" Type="http://schemas.openxmlformats.org/officeDocument/2006/relationships/hyperlink" Target="http://es.wikipedia.org/wiki/Robert_C._Pri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A84F75-9F21-4317-BF78-9685D0660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8172</Words>
  <Characters>44952</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Familia Correa</cp:lastModifiedBy>
  <cp:revision>2</cp:revision>
  <cp:lastPrinted>2012-09-21T02:19:00Z</cp:lastPrinted>
  <dcterms:created xsi:type="dcterms:W3CDTF">2012-09-21T02:26:00Z</dcterms:created>
  <dcterms:modified xsi:type="dcterms:W3CDTF">2012-09-21T02:26:00Z</dcterms:modified>
</cp:coreProperties>
</file>